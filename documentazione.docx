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724C8F88" w14:textId="77777777" w:rsidR="003E4204" w:rsidRPr="00DB6ECB" w:rsidRDefault="003E4204">
      <w:pPr>
        <w:pStyle w:val="Corpotesto"/>
        <w:rPr>
          <w:lang w:val="it-IT"/>
        </w:rPr>
      </w:pPr>
    </w:p>
    <w:p w14:paraId="7E2B3F53" w14:textId="77777777" w:rsidR="00793641" w:rsidRPr="00793641" w:rsidRDefault="00793641" w:rsidP="00F67D58">
      <w:pPr>
        <w:rPr>
          <w:rFonts w:ascii="Times New Roman" w:hAnsi="Times New Roman" w:cs="Times New Roman"/>
        </w:rPr>
      </w:pPr>
      <w:r w:rsidRPr="00793641">
        <w:rPr>
          <w:rFonts w:ascii="Times New Roman" w:hAnsi="Times New Roman" w:cs="Times New Roman"/>
          <w:color w:val="000000"/>
          <w:sz w:val="32"/>
        </w:rPr>
        <w:t>UNIVERSITÀ DEGLI STUDI DI NAPOLI FEDERICO II</w:t>
      </w:r>
    </w:p>
    <w:p w14:paraId="5C295B25" w14:textId="77777777" w:rsidR="00793641" w:rsidRPr="00793641" w:rsidRDefault="00793641" w:rsidP="00793641">
      <w:pPr>
        <w:jc w:val="center"/>
        <w:rPr>
          <w:rFonts w:ascii="Times New Roman" w:hAnsi="Times New Roman" w:cs="Times New Roman"/>
        </w:rPr>
      </w:pPr>
    </w:p>
    <w:p w14:paraId="399A8E5B" w14:textId="77777777" w:rsidR="00793641" w:rsidRPr="00793641" w:rsidRDefault="00793641" w:rsidP="00793641">
      <w:pPr>
        <w:jc w:val="center"/>
        <w:rPr>
          <w:rFonts w:ascii="Times New Roman" w:hAnsi="Times New Roman" w:cs="Times New Roman"/>
        </w:rPr>
      </w:pPr>
      <w:r w:rsidRPr="00793641">
        <w:rPr>
          <w:rFonts w:ascii="Times New Roman" w:hAnsi="Times New Roman" w:cs="Times New Roman"/>
          <w:color w:val="000000"/>
          <w:sz w:val="28"/>
        </w:rPr>
        <w:t>SCUOLA POLITECNICA E DELLE SCIENZE DI BASE</w:t>
      </w:r>
    </w:p>
    <w:p w14:paraId="795412D2" w14:textId="77777777" w:rsidR="00793641" w:rsidRPr="00793641" w:rsidRDefault="00793641" w:rsidP="00793641">
      <w:pPr>
        <w:jc w:val="center"/>
        <w:rPr>
          <w:rFonts w:ascii="Times New Roman" w:hAnsi="Times New Roman" w:cs="Times New Roman"/>
        </w:rPr>
      </w:pPr>
    </w:p>
    <w:p w14:paraId="2962F35C" w14:textId="77777777" w:rsidR="00793641" w:rsidRPr="00793641" w:rsidRDefault="00793641" w:rsidP="00793641">
      <w:pPr>
        <w:jc w:val="center"/>
        <w:rPr>
          <w:rFonts w:ascii="Times New Roman" w:hAnsi="Times New Roman" w:cs="Times New Roman"/>
        </w:rPr>
      </w:pPr>
      <w:r w:rsidRPr="00793641">
        <w:rPr>
          <w:rFonts w:ascii="Times New Roman" w:hAnsi="Times New Roman" w:cs="Times New Roman"/>
          <w:color w:val="000000"/>
        </w:rPr>
        <w:t>DIPARTIMENTO DI INGEGNERIA ELETTRICA E TECNOLOGIE DELL’INFORMAZIONE</w:t>
      </w:r>
    </w:p>
    <w:p w14:paraId="541EC7A5" w14:textId="77777777" w:rsidR="00793641" w:rsidRPr="00793641" w:rsidRDefault="00793641" w:rsidP="00793641">
      <w:pPr>
        <w:jc w:val="center"/>
        <w:rPr>
          <w:rFonts w:ascii="Times New Roman" w:hAnsi="Times New Roman" w:cs="Times New Roman"/>
          <w:noProof/>
        </w:rPr>
      </w:pPr>
    </w:p>
    <w:p w14:paraId="3BDDD9C3" w14:textId="77777777" w:rsidR="00793641" w:rsidRDefault="00793641" w:rsidP="00793641">
      <w:pPr>
        <w:jc w:val="center"/>
        <w:rPr>
          <w:noProof/>
        </w:rPr>
      </w:pPr>
    </w:p>
    <w:p w14:paraId="48F7D8FE" w14:textId="3A499C31" w:rsidR="00793641" w:rsidRDefault="00F67D58" w:rsidP="00793641">
      <w:pPr>
        <w:jc w:val="center"/>
        <w:rPr>
          <w:noProof/>
        </w:rPr>
      </w:pPr>
      <w:r w:rsidRPr="00B14175">
        <w:rPr>
          <w:noProof/>
        </w:rPr>
        <w:drawing>
          <wp:inline distT="0" distB="0" distL="0" distR="0" wp14:anchorId="18F41FAF" wp14:editId="2539ED19">
            <wp:extent cx="1066800" cy="105727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C693B" w14:textId="77777777" w:rsidR="00793641" w:rsidRDefault="00793641" w:rsidP="00793641">
      <w:pPr>
        <w:jc w:val="center"/>
        <w:rPr>
          <w:noProof/>
        </w:rPr>
      </w:pPr>
    </w:p>
    <w:p w14:paraId="796DD7EB" w14:textId="77777777" w:rsidR="00793641" w:rsidRDefault="00793641" w:rsidP="00793641">
      <w:pPr>
        <w:jc w:val="center"/>
      </w:pPr>
    </w:p>
    <w:p w14:paraId="06014A43" w14:textId="77777777" w:rsidR="00793641" w:rsidRPr="00793641" w:rsidRDefault="00793641" w:rsidP="00793641">
      <w:pPr>
        <w:jc w:val="center"/>
        <w:rPr>
          <w:rFonts w:ascii="Times New Roman" w:hAnsi="Times New Roman" w:cs="Times New Roman"/>
        </w:rPr>
      </w:pPr>
      <w:r w:rsidRPr="00793641">
        <w:rPr>
          <w:rFonts w:ascii="Times New Roman" w:hAnsi="Times New Roman" w:cs="Times New Roman"/>
        </w:rPr>
        <w:t xml:space="preserve">CORSO DI LAUREA IN INFORMATICA                </w:t>
      </w:r>
    </w:p>
    <w:p w14:paraId="7A8A916D" w14:textId="77777777" w:rsidR="00793641" w:rsidRPr="00793641" w:rsidRDefault="00793641" w:rsidP="00793641">
      <w:pPr>
        <w:jc w:val="center"/>
        <w:rPr>
          <w:rFonts w:ascii="Times New Roman" w:hAnsi="Times New Roman" w:cs="Times New Roman"/>
        </w:rPr>
      </w:pPr>
      <w:r w:rsidRPr="00793641">
        <w:rPr>
          <w:rFonts w:ascii="Times New Roman" w:hAnsi="Times New Roman" w:cs="Times New Roman"/>
        </w:rPr>
        <w:t xml:space="preserve"> INSEGNAMENTO DI BASI DI DATI E SISTEMI INFORMATIVI I                              </w:t>
      </w:r>
    </w:p>
    <w:p w14:paraId="30F9FF6E" w14:textId="77777777" w:rsidR="00793641" w:rsidRPr="00793641" w:rsidRDefault="00793641" w:rsidP="00793641">
      <w:pPr>
        <w:jc w:val="center"/>
        <w:rPr>
          <w:rFonts w:ascii="Times New Roman" w:hAnsi="Times New Roman" w:cs="Times New Roman"/>
        </w:rPr>
      </w:pPr>
      <w:r w:rsidRPr="00793641">
        <w:rPr>
          <w:rFonts w:ascii="Times New Roman" w:hAnsi="Times New Roman" w:cs="Times New Roman"/>
        </w:rPr>
        <w:t xml:space="preserve"> ANNO ACCADEMICO 2021/2022</w:t>
      </w:r>
    </w:p>
    <w:p w14:paraId="01C8EA1E" w14:textId="77777777" w:rsidR="003E4204" w:rsidRDefault="003E4204">
      <w:pPr>
        <w:pStyle w:val="Corpotesto"/>
      </w:pPr>
    </w:p>
    <w:p w14:paraId="13CA3B7F" w14:textId="77777777" w:rsidR="003E4204" w:rsidRDefault="003E4204">
      <w:pPr>
        <w:pStyle w:val="Corpotesto"/>
      </w:pPr>
    </w:p>
    <w:p w14:paraId="50592C43" w14:textId="77777777" w:rsidR="00497FC2" w:rsidRPr="00497FC2" w:rsidRDefault="00497FC2" w:rsidP="00497FC2">
      <w:pPr>
        <w:pStyle w:val="Corpotes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497FC2">
        <w:rPr>
          <w:rFonts w:ascii="Times New Roman" w:hAnsi="Times New Roman" w:cs="Times New Roman"/>
          <w:b/>
          <w:bCs/>
          <w:sz w:val="52"/>
          <w:szCs w:val="52"/>
        </w:rPr>
        <w:t>Documento di progettazione</w:t>
      </w:r>
    </w:p>
    <w:p w14:paraId="0803EEDE" w14:textId="77777777" w:rsidR="003E4204" w:rsidRPr="00497FC2" w:rsidRDefault="00793641" w:rsidP="00497FC2">
      <w:pPr>
        <w:pStyle w:val="Corpotes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497FC2">
        <w:rPr>
          <w:rFonts w:ascii="Times New Roman" w:hAnsi="Times New Roman" w:cs="Times New Roman"/>
          <w:b/>
          <w:bCs/>
          <w:sz w:val="52"/>
          <w:szCs w:val="52"/>
        </w:rPr>
        <w:t>Gestione Riferimenti Bibliografici</w:t>
      </w:r>
    </w:p>
    <w:p w14:paraId="19EF7D0A" w14:textId="77777777" w:rsidR="003E4204" w:rsidRDefault="003E4204">
      <w:pPr>
        <w:pStyle w:val="Corpotesto"/>
      </w:pPr>
    </w:p>
    <w:p w14:paraId="139C9990" w14:textId="77777777" w:rsidR="003E4204" w:rsidRDefault="003E4204">
      <w:pPr>
        <w:pStyle w:val="Corpotesto"/>
      </w:pPr>
    </w:p>
    <w:p w14:paraId="79BBF43D" w14:textId="77777777" w:rsidR="003E4204" w:rsidRDefault="003E4204">
      <w:pPr>
        <w:pStyle w:val="Corpotesto"/>
      </w:pPr>
    </w:p>
    <w:p w14:paraId="3A95BA94" w14:textId="77777777" w:rsidR="003E4204" w:rsidRDefault="003E4204">
      <w:pPr>
        <w:pStyle w:val="Corpotesto"/>
      </w:pPr>
    </w:p>
    <w:p w14:paraId="1D238155" w14:textId="77777777" w:rsidR="003E4204" w:rsidRDefault="003E4204">
      <w:pPr>
        <w:pStyle w:val="Corpotesto"/>
      </w:pPr>
    </w:p>
    <w:p w14:paraId="76254AE1" w14:textId="77777777" w:rsidR="00497FC2" w:rsidRPr="00497FC2" w:rsidRDefault="003E4204" w:rsidP="00497FC2">
      <w:pPr>
        <w:pStyle w:val="Corpotesto"/>
        <w:jc w:val="left"/>
        <w:rPr>
          <w:rFonts w:ascii="Times New Roman" w:hAnsi="Times New Roman" w:cs="Times New Roman"/>
          <w:i/>
          <w:iCs/>
          <w:sz w:val="24"/>
        </w:rPr>
      </w:pPr>
      <w:r w:rsidRPr="00497FC2">
        <w:rPr>
          <w:rFonts w:ascii="Times New Roman" w:hAnsi="Times New Roman" w:cs="Times New Roman"/>
          <w:i/>
          <w:iCs/>
          <w:sz w:val="24"/>
        </w:rPr>
        <w:t>Autor</w:t>
      </w:r>
      <w:r w:rsidR="00497FC2" w:rsidRPr="00497FC2">
        <w:rPr>
          <w:rFonts w:ascii="Times New Roman" w:hAnsi="Times New Roman" w:cs="Times New Roman"/>
          <w:i/>
          <w:iCs/>
          <w:sz w:val="24"/>
        </w:rPr>
        <w:t>i</w:t>
      </w:r>
      <w:r w:rsidRPr="00497FC2">
        <w:rPr>
          <w:rFonts w:ascii="Times New Roman" w:hAnsi="Times New Roman" w:cs="Times New Roman"/>
          <w:i/>
          <w:iCs/>
          <w:sz w:val="24"/>
        </w:rPr>
        <w:t>:</w:t>
      </w:r>
      <w:r w:rsidR="00497FC2" w:rsidRPr="00497FC2">
        <w:rPr>
          <w:rFonts w:ascii="Times New Roman" w:hAnsi="Times New Roman" w:cs="Times New Roman"/>
          <w:i/>
          <w:iCs/>
          <w:sz w:val="24"/>
        </w:rPr>
        <w:tab/>
      </w:r>
      <w:r w:rsidR="00497FC2" w:rsidRPr="00497FC2">
        <w:rPr>
          <w:rFonts w:ascii="Times New Roman" w:hAnsi="Times New Roman" w:cs="Times New Roman"/>
          <w:i/>
          <w:iCs/>
          <w:sz w:val="24"/>
        </w:rPr>
        <w:tab/>
      </w:r>
      <w:r w:rsidR="00497FC2" w:rsidRPr="00497FC2">
        <w:rPr>
          <w:rFonts w:ascii="Times New Roman" w:hAnsi="Times New Roman" w:cs="Times New Roman"/>
          <w:i/>
          <w:iCs/>
          <w:sz w:val="24"/>
        </w:rPr>
        <w:tab/>
      </w:r>
      <w:r w:rsidR="00497FC2" w:rsidRPr="00497FC2">
        <w:rPr>
          <w:rFonts w:ascii="Times New Roman" w:hAnsi="Times New Roman" w:cs="Times New Roman"/>
          <w:i/>
          <w:iCs/>
          <w:sz w:val="24"/>
        </w:rPr>
        <w:tab/>
      </w:r>
      <w:r w:rsidR="00497FC2" w:rsidRPr="00497FC2">
        <w:rPr>
          <w:rFonts w:ascii="Times New Roman" w:hAnsi="Times New Roman" w:cs="Times New Roman"/>
          <w:i/>
          <w:iCs/>
          <w:sz w:val="24"/>
        </w:rPr>
        <w:tab/>
      </w:r>
      <w:r w:rsidR="00497FC2" w:rsidRPr="00497FC2">
        <w:rPr>
          <w:rFonts w:ascii="Times New Roman" w:hAnsi="Times New Roman" w:cs="Times New Roman"/>
          <w:i/>
          <w:iCs/>
          <w:sz w:val="24"/>
        </w:rPr>
        <w:tab/>
      </w:r>
      <w:r w:rsidR="00497FC2" w:rsidRPr="00497FC2">
        <w:rPr>
          <w:rFonts w:ascii="Times New Roman" w:hAnsi="Times New Roman" w:cs="Times New Roman"/>
          <w:i/>
          <w:iCs/>
          <w:sz w:val="24"/>
        </w:rPr>
        <w:tab/>
      </w:r>
      <w:r w:rsidR="00497FC2" w:rsidRPr="00497FC2">
        <w:rPr>
          <w:rFonts w:ascii="Times New Roman" w:hAnsi="Times New Roman" w:cs="Times New Roman"/>
          <w:i/>
          <w:iCs/>
          <w:sz w:val="24"/>
        </w:rPr>
        <w:tab/>
      </w:r>
      <w:r w:rsidR="00497FC2" w:rsidRPr="00497FC2">
        <w:rPr>
          <w:rFonts w:ascii="Times New Roman" w:hAnsi="Times New Roman" w:cs="Times New Roman"/>
          <w:i/>
          <w:iCs/>
          <w:sz w:val="24"/>
        </w:rPr>
        <w:tab/>
      </w:r>
      <w:r w:rsidR="00497FC2" w:rsidRPr="00497FC2">
        <w:rPr>
          <w:rFonts w:ascii="Times New Roman" w:hAnsi="Times New Roman" w:cs="Times New Roman"/>
          <w:i/>
          <w:iCs/>
          <w:sz w:val="24"/>
        </w:rPr>
        <w:tab/>
        <w:t>Docente:</w:t>
      </w:r>
    </w:p>
    <w:p w14:paraId="0FB69200" w14:textId="77777777" w:rsidR="003E4204" w:rsidRPr="00497FC2" w:rsidRDefault="00793641" w:rsidP="00497FC2">
      <w:pPr>
        <w:pStyle w:val="Corpotesto"/>
        <w:jc w:val="left"/>
        <w:rPr>
          <w:rFonts w:ascii="Times New Roman" w:hAnsi="Times New Roman" w:cs="Times New Roman"/>
          <w:sz w:val="24"/>
        </w:rPr>
      </w:pPr>
      <w:r w:rsidRPr="00497FC2">
        <w:rPr>
          <w:rFonts w:ascii="Times New Roman" w:hAnsi="Times New Roman" w:cs="Times New Roman"/>
          <w:sz w:val="24"/>
        </w:rPr>
        <w:t>Francione Giuseppe</w:t>
      </w:r>
    </w:p>
    <w:p w14:paraId="6A0BD201" w14:textId="77777777" w:rsidR="00793641" w:rsidRPr="00497FC2" w:rsidRDefault="00793641" w:rsidP="00497FC2">
      <w:pPr>
        <w:pStyle w:val="Corpotesto"/>
        <w:ind w:left="720"/>
        <w:jc w:val="left"/>
        <w:rPr>
          <w:rFonts w:ascii="Times New Roman" w:hAnsi="Times New Roman" w:cs="Times New Roman"/>
          <w:sz w:val="24"/>
        </w:rPr>
      </w:pPr>
      <w:r w:rsidRPr="00497FC2">
        <w:rPr>
          <w:rFonts w:ascii="Times New Roman" w:hAnsi="Times New Roman" w:cs="Times New Roman"/>
          <w:sz w:val="24"/>
        </w:rPr>
        <w:t>Matricola: N86003734</w:t>
      </w:r>
      <w:r w:rsidR="00497FC2">
        <w:rPr>
          <w:rFonts w:ascii="Times New Roman" w:hAnsi="Times New Roman" w:cs="Times New Roman"/>
          <w:sz w:val="24"/>
        </w:rPr>
        <w:tab/>
      </w:r>
      <w:r w:rsidR="00497FC2">
        <w:rPr>
          <w:rFonts w:ascii="Times New Roman" w:hAnsi="Times New Roman" w:cs="Times New Roman"/>
          <w:sz w:val="24"/>
        </w:rPr>
        <w:tab/>
      </w:r>
      <w:r w:rsidR="00497FC2">
        <w:rPr>
          <w:rFonts w:ascii="Times New Roman" w:hAnsi="Times New Roman" w:cs="Times New Roman"/>
          <w:sz w:val="24"/>
        </w:rPr>
        <w:tab/>
      </w:r>
      <w:r w:rsidR="00497FC2">
        <w:rPr>
          <w:rFonts w:ascii="Times New Roman" w:hAnsi="Times New Roman" w:cs="Times New Roman"/>
          <w:sz w:val="24"/>
        </w:rPr>
        <w:tab/>
        <w:t>Prof. Sergio Di Martino</w:t>
      </w:r>
    </w:p>
    <w:p w14:paraId="62845F8E" w14:textId="77777777" w:rsidR="00793641" w:rsidRDefault="00EE5EAA" w:rsidP="00497FC2">
      <w:pPr>
        <w:pStyle w:val="Corpotesto"/>
        <w:ind w:left="720"/>
        <w:jc w:val="left"/>
        <w:rPr>
          <w:rFonts w:ascii="Times New Roman" w:hAnsi="Times New Roman" w:cs="Times New Roman"/>
          <w:sz w:val="24"/>
        </w:rPr>
      </w:pPr>
      <w:hyperlink r:id="rId9" w:history="1">
        <w:r w:rsidR="00497FC2" w:rsidRPr="00B414EC">
          <w:rPr>
            <w:rStyle w:val="Collegamentoipertestuale"/>
            <w:rFonts w:ascii="Times New Roman" w:hAnsi="Times New Roman" w:cs="Times New Roman"/>
            <w:sz w:val="24"/>
          </w:rPr>
          <w:t>gius.francione@studenti.unina.it</w:t>
        </w:r>
      </w:hyperlink>
    </w:p>
    <w:p w14:paraId="0B52B9B5" w14:textId="77777777" w:rsidR="00497FC2" w:rsidRPr="00497FC2" w:rsidRDefault="00497FC2" w:rsidP="00497FC2">
      <w:pPr>
        <w:pStyle w:val="Corpotesto"/>
        <w:ind w:left="720"/>
        <w:jc w:val="left"/>
        <w:rPr>
          <w:rFonts w:ascii="Times New Roman" w:hAnsi="Times New Roman" w:cs="Times New Roman"/>
          <w:sz w:val="24"/>
        </w:rPr>
      </w:pPr>
    </w:p>
    <w:p w14:paraId="7FAB168A" w14:textId="77777777" w:rsidR="003E4204" w:rsidRPr="00497FC2" w:rsidRDefault="00793641" w:rsidP="00497FC2">
      <w:pPr>
        <w:pStyle w:val="Corpotesto"/>
        <w:jc w:val="left"/>
        <w:rPr>
          <w:rFonts w:ascii="Times New Roman" w:hAnsi="Times New Roman" w:cs="Times New Roman"/>
          <w:sz w:val="24"/>
        </w:rPr>
      </w:pPr>
      <w:r w:rsidRPr="00497FC2">
        <w:rPr>
          <w:rFonts w:ascii="Times New Roman" w:hAnsi="Times New Roman" w:cs="Times New Roman"/>
          <w:sz w:val="24"/>
        </w:rPr>
        <w:t>Ascolese Alessia</w:t>
      </w:r>
    </w:p>
    <w:p w14:paraId="618C9867" w14:textId="77777777" w:rsidR="003E4204" w:rsidRPr="00497FC2" w:rsidRDefault="00497FC2" w:rsidP="00497FC2">
      <w:pPr>
        <w:pStyle w:val="Corpotesto"/>
        <w:ind w:left="720"/>
        <w:jc w:val="left"/>
        <w:rPr>
          <w:rFonts w:ascii="Times New Roman" w:hAnsi="Times New Roman" w:cs="Times New Roman"/>
          <w:sz w:val="24"/>
        </w:rPr>
      </w:pPr>
      <w:r w:rsidRPr="00497FC2">
        <w:rPr>
          <w:rFonts w:ascii="Times New Roman" w:hAnsi="Times New Roman" w:cs="Times New Roman"/>
          <w:sz w:val="24"/>
        </w:rPr>
        <w:t>Matricola: N86003704</w:t>
      </w:r>
    </w:p>
    <w:p w14:paraId="69BF9363" w14:textId="77777777" w:rsidR="00497FC2" w:rsidRPr="00497FC2" w:rsidRDefault="00EE5EAA" w:rsidP="00497FC2">
      <w:pPr>
        <w:pStyle w:val="Corpotesto"/>
        <w:ind w:left="720"/>
        <w:jc w:val="left"/>
        <w:rPr>
          <w:rFonts w:ascii="Times New Roman" w:hAnsi="Times New Roman" w:cs="Times New Roman"/>
          <w:sz w:val="24"/>
        </w:rPr>
      </w:pPr>
      <w:hyperlink r:id="rId10" w:history="1">
        <w:r w:rsidR="00497FC2" w:rsidRPr="00B414EC">
          <w:rPr>
            <w:rStyle w:val="Collegamentoipertestuale"/>
            <w:rFonts w:ascii="Times New Roman" w:hAnsi="Times New Roman" w:cs="Times New Roman"/>
            <w:sz w:val="24"/>
          </w:rPr>
          <w:t>ale.ascolese@studenti.unina.it</w:t>
        </w:r>
      </w:hyperlink>
    </w:p>
    <w:p w14:paraId="75863359" w14:textId="1654F224" w:rsidR="003E4204" w:rsidRDefault="003E4204" w:rsidP="00497FC2">
      <w:pPr>
        <w:pStyle w:val="Corpotesto"/>
        <w:jc w:val="left"/>
        <w:rPr>
          <w:rFonts w:ascii="Times New Roman" w:hAnsi="Times New Roman" w:cs="Times New Roman"/>
          <w:sz w:val="24"/>
        </w:rPr>
      </w:pPr>
      <w:r w:rsidRPr="00497FC2">
        <w:rPr>
          <w:rFonts w:ascii="Times New Roman" w:hAnsi="Times New Roman" w:cs="Times New Roman"/>
          <w:sz w:val="24"/>
        </w:rPr>
        <w:t>Grup</w:t>
      </w:r>
      <w:r w:rsidR="00497FC2" w:rsidRPr="00497FC2">
        <w:rPr>
          <w:rFonts w:ascii="Times New Roman" w:hAnsi="Times New Roman" w:cs="Times New Roman"/>
          <w:sz w:val="24"/>
        </w:rPr>
        <w:t>po</w:t>
      </w:r>
      <w:r w:rsidRPr="00497FC2">
        <w:rPr>
          <w:rFonts w:ascii="Times New Roman" w:hAnsi="Times New Roman" w:cs="Times New Roman"/>
          <w:sz w:val="24"/>
        </w:rPr>
        <w:t>:</w:t>
      </w:r>
      <w:r w:rsidRPr="00497FC2">
        <w:rPr>
          <w:rFonts w:ascii="Times New Roman" w:hAnsi="Times New Roman" w:cs="Times New Roman"/>
          <w:sz w:val="24"/>
        </w:rPr>
        <w:tab/>
      </w:r>
      <w:r w:rsidR="00497FC2" w:rsidRPr="00497FC2">
        <w:rPr>
          <w:rFonts w:ascii="Times New Roman" w:hAnsi="Times New Roman" w:cs="Times New Roman"/>
          <w:sz w:val="24"/>
        </w:rPr>
        <w:t>OOBD2122_34</w:t>
      </w:r>
    </w:p>
    <w:p w14:paraId="53DA0759" w14:textId="6926F16B" w:rsidR="00E12BD8" w:rsidRPr="00497FC2" w:rsidRDefault="00E12BD8" w:rsidP="00497FC2">
      <w:pPr>
        <w:pStyle w:val="Corpotesto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URL GitHub: </w:t>
      </w:r>
      <w:hyperlink r:id="rId11" w:history="1">
        <w:r w:rsidRPr="00E12BD8">
          <w:rPr>
            <w:rStyle w:val="Collegamentoipertestuale"/>
            <w:rFonts w:ascii="Times New Roman" w:hAnsi="Times New Roman" w:cs="Times New Roman"/>
            <w:sz w:val="24"/>
          </w:rPr>
          <w:t>https://github.com/Snesnopic/Progetto-bibliografie</w:t>
        </w:r>
      </w:hyperlink>
    </w:p>
    <w:p w14:paraId="386CDD3C" w14:textId="77777777" w:rsidR="003E4204" w:rsidRDefault="003E4204"/>
    <w:p w14:paraId="43702309" w14:textId="7B1CAE3A" w:rsidR="003E4204" w:rsidRDefault="003E4204" w:rsidP="00497FC2">
      <w:pPr>
        <w:pStyle w:val="Corpotesto"/>
        <w:rPr>
          <w:b/>
          <w:bCs/>
          <w:i/>
          <w:sz w:val="28"/>
          <w:szCs w:val="28"/>
        </w:rPr>
      </w:pPr>
    </w:p>
    <w:p w14:paraId="3FFCDAC0" w14:textId="77777777" w:rsidR="003622F9" w:rsidRDefault="003622F9" w:rsidP="00497FC2">
      <w:pPr>
        <w:pStyle w:val="Corpotesto"/>
        <w:rPr>
          <w:b/>
          <w:bCs/>
          <w:i/>
          <w:sz w:val="28"/>
          <w:szCs w:val="28"/>
        </w:rPr>
      </w:pPr>
    </w:p>
    <w:p w14:paraId="6260C05B" w14:textId="77777777" w:rsidR="003622F9" w:rsidRDefault="003622F9" w:rsidP="00497FC2">
      <w:pPr>
        <w:pStyle w:val="Corpotesto"/>
        <w:rPr>
          <w:b/>
          <w:bCs/>
          <w:i/>
          <w:sz w:val="28"/>
          <w:szCs w:val="28"/>
        </w:rPr>
      </w:pPr>
    </w:p>
    <w:p w14:paraId="34C03D46" w14:textId="77777777" w:rsidR="003622F9" w:rsidRDefault="003622F9" w:rsidP="00497FC2">
      <w:pPr>
        <w:pStyle w:val="Corpotesto"/>
        <w:rPr>
          <w:b/>
          <w:bCs/>
          <w:i/>
          <w:sz w:val="28"/>
          <w:szCs w:val="28"/>
        </w:rPr>
      </w:pPr>
    </w:p>
    <w:p w14:paraId="4DFB7494" w14:textId="77777777" w:rsidR="003622F9" w:rsidRDefault="003622F9" w:rsidP="00497FC2">
      <w:pPr>
        <w:pStyle w:val="Corpotesto"/>
        <w:rPr>
          <w:b/>
          <w:bCs/>
          <w:sz w:val="28"/>
          <w:szCs w:val="28"/>
        </w:rPr>
      </w:pPr>
    </w:p>
    <w:p w14:paraId="42B43CEA" w14:textId="77777777" w:rsidR="003622F9" w:rsidRDefault="003622F9">
      <w:pPr>
        <w:pStyle w:val="Titolosommario"/>
      </w:pPr>
      <w:r>
        <w:lastRenderedPageBreak/>
        <w:t>Sommario</w:t>
      </w:r>
    </w:p>
    <w:p w14:paraId="1791AD1C" w14:textId="3BB03478" w:rsidR="003622F9" w:rsidRPr="003622F9" w:rsidRDefault="003622F9">
      <w:pPr>
        <w:pStyle w:val="Sommario1"/>
        <w:tabs>
          <w:tab w:val="left" w:pos="480"/>
          <w:tab w:val="right" w:leader="dot" w:pos="8630"/>
        </w:tabs>
        <w:rPr>
          <w:rFonts w:ascii="Calibri" w:hAnsi="Calibri" w:cs="Times New Roman"/>
          <w:b w:val="0"/>
          <w:bCs w:val="0"/>
          <w:i w:val="0"/>
          <w:iCs w:val="0"/>
          <w:noProof/>
          <w:sz w:val="22"/>
          <w:szCs w:val="22"/>
          <w:lang w:val="it-IT" w:eastAsia="it-IT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6355099" w:history="1">
        <w:r w:rsidRPr="00332F58">
          <w:rPr>
            <w:rStyle w:val="Collegamentoipertestuale"/>
            <w:noProof/>
          </w:rPr>
          <w:t>1</w:t>
        </w:r>
        <w:r w:rsidRPr="003622F9">
          <w:rPr>
            <w:rFonts w:ascii="Calibri" w:hAnsi="Calibri" w:cs="Times New Roman"/>
            <w:b w:val="0"/>
            <w:bCs w:val="0"/>
            <w:i w:val="0"/>
            <w:iCs w:val="0"/>
            <w:noProof/>
            <w:sz w:val="22"/>
            <w:szCs w:val="22"/>
            <w:lang w:val="it-IT" w:eastAsia="it-IT"/>
          </w:rPr>
          <w:tab/>
        </w:r>
        <w:r w:rsidRPr="00332F58">
          <w:rPr>
            <w:rStyle w:val="Collegamentoipertestuale"/>
            <w:noProof/>
          </w:rPr>
          <w:t>Introduzione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_Toc96355099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B18E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AAAC551" w14:textId="60C62365" w:rsidR="003622F9" w:rsidRPr="003622F9" w:rsidRDefault="00EE5EAA">
      <w:pPr>
        <w:pStyle w:val="Sommario2"/>
        <w:tabs>
          <w:tab w:val="left" w:pos="960"/>
          <w:tab w:val="right" w:leader="dot" w:pos="8630"/>
        </w:tabs>
        <w:rPr>
          <w:rFonts w:ascii="Calibri" w:hAnsi="Calibri" w:cs="Times New Roman"/>
          <w:b w:val="0"/>
          <w:bCs w:val="0"/>
          <w:noProof/>
          <w:lang w:val="it-IT" w:eastAsia="it-IT"/>
        </w:rPr>
      </w:pPr>
      <w:hyperlink w:anchor="_Toc96355100" w:history="1">
        <w:r w:rsidR="003622F9" w:rsidRPr="00332F58">
          <w:rPr>
            <w:rStyle w:val="Collegamentoipertestuale"/>
            <w:noProof/>
          </w:rPr>
          <w:t>1.1</w:t>
        </w:r>
        <w:r w:rsidR="003622F9" w:rsidRPr="003622F9">
          <w:rPr>
            <w:rFonts w:ascii="Calibri" w:hAnsi="Calibri" w:cs="Times New Roman"/>
            <w:b w:val="0"/>
            <w:bCs w:val="0"/>
            <w:noProof/>
            <w:lang w:val="it-IT" w:eastAsia="it-IT"/>
          </w:rPr>
          <w:tab/>
        </w:r>
        <w:r w:rsidR="003622F9" w:rsidRPr="00332F58">
          <w:rPr>
            <w:rStyle w:val="Collegamentoipertestuale"/>
            <w:noProof/>
          </w:rPr>
          <w:t>Scopo</w:t>
        </w:r>
        <w:r w:rsidR="003622F9">
          <w:rPr>
            <w:noProof/>
            <w:webHidden/>
          </w:rPr>
          <w:tab/>
        </w:r>
        <w:r w:rsidR="003622F9">
          <w:rPr>
            <w:noProof/>
            <w:webHidden/>
          </w:rPr>
          <w:fldChar w:fldCharType="begin"/>
        </w:r>
        <w:r w:rsidR="003622F9">
          <w:rPr>
            <w:noProof/>
            <w:webHidden/>
          </w:rPr>
          <w:instrText xml:space="preserve"> PAGEREF _Toc96355100 \h </w:instrText>
        </w:r>
        <w:r w:rsidR="003622F9">
          <w:rPr>
            <w:noProof/>
            <w:webHidden/>
          </w:rPr>
        </w:r>
        <w:r w:rsidR="003622F9">
          <w:rPr>
            <w:noProof/>
            <w:webHidden/>
          </w:rPr>
          <w:fldChar w:fldCharType="separate"/>
        </w:r>
        <w:r w:rsidR="00DB18E4">
          <w:rPr>
            <w:noProof/>
            <w:webHidden/>
          </w:rPr>
          <w:t>3</w:t>
        </w:r>
        <w:r w:rsidR="003622F9">
          <w:rPr>
            <w:noProof/>
            <w:webHidden/>
          </w:rPr>
          <w:fldChar w:fldCharType="end"/>
        </w:r>
      </w:hyperlink>
    </w:p>
    <w:p w14:paraId="14608C78" w14:textId="008E86DF" w:rsidR="003622F9" w:rsidRPr="003622F9" w:rsidRDefault="00EE5EAA">
      <w:pPr>
        <w:pStyle w:val="Sommario2"/>
        <w:tabs>
          <w:tab w:val="left" w:pos="960"/>
          <w:tab w:val="right" w:leader="dot" w:pos="8630"/>
        </w:tabs>
        <w:rPr>
          <w:rFonts w:ascii="Calibri" w:hAnsi="Calibri" w:cs="Times New Roman"/>
          <w:b w:val="0"/>
          <w:bCs w:val="0"/>
          <w:noProof/>
          <w:lang w:val="it-IT" w:eastAsia="it-IT"/>
        </w:rPr>
      </w:pPr>
      <w:hyperlink w:anchor="_Toc96355101" w:history="1">
        <w:r w:rsidR="003622F9" w:rsidRPr="00332F58">
          <w:rPr>
            <w:rStyle w:val="Collegamentoipertestuale"/>
            <w:noProof/>
          </w:rPr>
          <w:t>1.2</w:t>
        </w:r>
        <w:r w:rsidR="003622F9" w:rsidRPr="003622F9">
          <w:rPr>
            <w:rFonts w:ascii="Calibri" w:hAnsi="Calibri" w:cs="Times New Roman"/>
            <w:b w:val="0"/>
            <w:bCs w:val="0"/>
            <w:noProof/>
            <w:lang w:val="it-IT" w:eastAsia="it-IT"/>
          </w:rPr>
          <w:tab/>
        </w:r>
        <w:r w:rsidR="003622F9" w:rsidRPr="00332F58">
          <w:rPr>
            <w:rStyle w:val="Collegamentoipertestuale"/>
            <w:noProof/>
          </w:rPr>
          <w:t>Panoramica del sistema</w:t>
        </w:r>
        <w:r w:rsidR="003622F9">
          <w:rPr>
            <w:noProof/>
            <w:webHidden/>
          </w:rPr>
          <w:tab/>
        </w:r>
        <w:r w:rsidR="003622F9">
          <w:rPr>
            <w:noProof/>
            <w:webHidden/>
          </w:rPr>
          <w:fldChar w:fldCharType="begin"/>
        </w:r>
        <w:r w:rsidR="003622F9">
          <w:rPr>
            <w:noProof/>
            <w:webHidden/>
          </w:rPr>
          <w:instrText xml:space="preserve"> PAGEREF _Toc96355101 \h </w:instrText>
        </w:r>
        <w:r w:rsidR="003622F9">
          <w:rPr>
            <w:noProof/>
            <w:webHidden/>
          </w:rPr>
        </w:r>
        <w:r w:rsidR="003622F9">
          <w:rPr>
            <w:noProof/>
            <w:webHidden/>
          </w:rPr>
          <w:fldChar w:fldCharType="separate"/>
        </w:r>
        <w:r w:rsidR="00DB18E4">
          <w:rPr>
            <w:noProof/>
            <w:webHidden/>
          </w:rPr>
          <w:t>3</w:t>
        </w:r>
        <w:r w:rsidR="003622F9">
          <w:rPr>
            <w:noProof/>
            <w:webHidden/>
          </w:rPr>
          <w:fldChar w:fldCharType="end"/>
        </w:r>
      </w:hyperlink>
    </w:p>
    <w:p w14:paraId="56F99B7A" w14:textId="72FF0D8D" w:rsidR="003622F9" w:rsidRPr="003622F9" w:rsidRDefault="00EE5EAA">
      <w:pPr>
        <w:pStyle w:val="Sommario2"/>
        <w:tabs>
          <w:tab w:val="left" w:pos="960"/>
          <w:tab w:val="right" w:leader="dot" w:pos="8630"/>
        </w:tabs>
        <w:rPr>
          <w:rFonts w:ascii="Calibri" w:hAnsi="Calibri" w:cs="Times New Roman"/>
          <w:b w:val="0"/>
          <w:bCs w:val="0"/>
          <w:noProof/>
          <w:lang w:val="it-IT" w:eastAsia="it-IT"/>
        </w:rPr>
      </w:pPr>
      <w:hyperlink w:anchor="_Toc96355102" w:history="1">
        <w:r w:rsidR="003622F9" w:rsidRPr="00332F58">
          <w:rPr>
            <w:rStyle w:val="Collegamentoipertestuale"/>
            <w:noProof/>
          </w:rPr>
          <w:t>1.3</w:t>
        </w:r>
        <w:r w:rsidR="003622F9" w:rsidRPr="003622F9">
          <w:rPr>
            <w:rFonts w:ascii="Calibri" w:hAnsi="Calibri" w:cs="Times New Roman"/>
            <w:b w:val="0"/>
            <w:bCs w:val="0"/>
            <w:noProof/>
            <w:lang w:val="it-IT" w:eastAsia="it-IT"/>
          </w:rPr>
          <w:tab/>
        </w:r>
        <w:r w:rsidR="003622F9" w:rsidRPr="00332F58">
          <w:rPr>
            <w:rStyle w:val="Collegamentoipertestuale"/>
            <w:noProof/>
          </w:rPr>
          <w:t>Obiettivi di design</w:t>
        </w:r>
        <w:r w:rsidR="003622F9">
          <w:rPr>
            <w:noProof/>
            <w:webHidden/>
          </w:rPr>
          <w:tab/>
        </w:r>
        <w:r w:rsidR="003622F9">
          <w:rPr>
            <w:noProof/>
            <w:webHidden/>
          </w:rPr>
          <w:fldChar w:fldCharType="begin"/>
        </w:r>
        <w:r w:rsidR="003622F9">
          <w:rPr>
            <w:noProof/>
            <w:webHidden/>
          </w:rPr>
          <w:instrText xml:space="preserve"> PAGEREF _Toc96355102 \h </w:instrText>
        </w:r>
        <w:r w:rsidR="003622F9">
          <w:rPr>
            <w:noProof/>
            <w:webHidden/>
          </w:rPr>
        </w:r>
        <w:r w:rsidR="003622F9">
          <w:rPr>
            <w:noProof/>
            <w:webHidden/>
          </w:rPr>
          <w:fldChar w:fldCharType="separate"/>
        </w:r>
        <w:r w:rsidR="00DB18E4">
          <w:rPr>
            <w:noProof/>
            <w:webHidden/>
          </w:rPr>
          <w:t>3</w:t>
        </w:r>
        <w:r w:rsidR="003622F9">
          <w:rPr>
            <w:noProof/>
            <w:webHidden/>
          </w:rPr>
          <w:fldChar w:fldCharType="end"/>
        </w:r>
      </w:hyperlink>
    </w:p>
    <w:p w14:paraId="40CE86E4" w14:textId="4EDC3505" w:rsidR="003622F9" w:rsidRPr="003622F9" w:rsidRDefault="00EE5EAA">
      <w:pPr>
        <w:pStyle w:val="Sommario2"/>
        <w:tabs>
          <w:tab w:val="left" w:pos="960"/>
          <w:tab w:val="right" w:leader="dot" w:pos="8630"/>
        </w:tabs>
        <w:rPr>
          <w:rFonts w:ascii="Calibri" w:hAnsi="Calibri" w:cs="Times New Roman"/>
          <w:b w:val="0"/>
          <w:bCs w:val="0"/>
          <w:noProof/>
          <w:lang w:val="it-IT" w:eastAsia="it-IT"/>
        </w:rPr>
      </w:pPr>
      <w:hyperlink w:anchor="_Toc96355103" w:history="1">
        <w:r w:rsidR="003622F9" w:rsidRPr="00332F58">
          <w:rPr>
            <w:rStyle w:val="Collegamentoipertestuale"/>
            <w:noProof/>
          </w:rPr>
          <w:t>1.4</w:t>
        </w:r>
        <w:r w:rsidR="003622F9" w:rsidRPr="003622F9">
          <w:rPr>
            <w:rFonts w:ascii="Calibri" w:hAnsi="Calibri" w:cs="Times New Roman"/>
            <w:b w:val="0"/>
            <w:bCs w:val="0"/>
            <w:noProof/>
            <w:lang w:val="it-IT" w:eastAsia="it-IT"/>
          </w:rPr>
          <w:tab/>
        </w:r>
        <w:r w:rsidR="003622F9" w:rsidRPr="00332F58">
          <w:rPr>
            <w:rStyle w:val="Collegamentoipertestuale"/>
            <w:noProof/>
          </w:rPr>
          <w:t>Definizioni</w:t>
        </w:r>
        <w:r w:rsidR="003622F9">
          <w:rPr>
            <w:noProof/>
            <w:webHidden/>
          </w:rPr>
          <w:tab/>
        </w:r>
        <w:r w:rsidR="003622F9">
          <w:rPr>
            <w:noProof/>
            <w:webHidden/>
          </w:rPr>
          <w:fldChar w:fldCharType="begin"/>
        </w:r>
        <w:r w:rsidR="003622F9">
          <w:rPr>
            <w:noProof/>
            <w:webHidden/>
          </w:rPr>
          <w:instrText xml:space="preserve"> PAGEREF _Toc96355103 \h </w:instrText>
        </w:r>
        <w:r w:rsidR="003622F9">
          <w:rPr>
            <w:noProof/>
            <w:webHidden/>
          </w:rPr>
        </w:r>
        <w:r w:rsidR="003622F9">
          <w:rPr>
            <w:noProof/>
            <w:webHidden/>
          </w:rPr>
          <w:fldChar w:fldCharType="separate"/>
        </w:r>
        <w:r w:rsidR="00DB18E4">
          <w:rPr>
            <w:noProof/>
            <w:webHidden/>
          </w:rPr>
          <w:t>3</w:t>
        </w:r>
        <w:r w:rsidR="003622F9">
          <w:rPr>
            <w:noProof/>
            <w:webHidden/>
          </w:rPr>
          <w:fldChar w:fldCharType="end"/>
        </w:r>
      </w:hyperlink>
    </w:p>
    <w:p w14:paraId="4E199E10" w14:textId="7DBC0639" w:rsidR="003622F9" w:rsidRPr="003622F9" w:rsidRDefault="00EE5EAA">
      <w:pPr>
        <w:pStyle w:val="Sommario1"/>
        <w:tabs>
          <w:tab w:val="left" w:pos="480"/>
          <w:tab w:val="right" w:leader="dot" w:pos="8630"/>
        </w:tabs>
        <w:rPr>
          <w:rFonts w:ascii="Calibri" w:hAnsi="Calibri" w:cs="Times New Roman"/>
          <w:b w:val="0"/>
          <w:bCs w:val="0"/>
          <w:i w:val="0"/>
          <w:iCs w:val="0"/>
          <w:noProof/>
          <w:sz w:val="22"/>
          <w:szCs w:val="22"/>
          <w:lang w:val="it-IT" w:eastAsia="it-IT"/>
        </w:rPr>
      </w:pPr>
      <w:hyperlink w:anchor="_Toc96355104" w:history="1">
        <w:r w:rsidR="003622F9" w:rsidRPr="00332F58">
          <w:rPr>
            <w:rStyle w:val="Collegamentoipertestuale"/>
            <w:noProof/>
          </w:rPr>
          <w:t>2</w:t>
        </w:r>
        <w:r w:rsidR="003622F9" w:rsidRPr="003622F9">
          <w:rPr>
            <w:rFonts w:ascii="Calibri" w:hAnsi="Calibri" w:cs="Times New Roman"/>
            <w:b w:val="0"/>
            <w:bCs w:val="0"/>
            <w:i w:val="0"/>
            <w:iCs w:val="0"/>
            <w:noProof/>
            <w:sz w:val="22"/>
            <w:szCs w:val="22"/>
            <w:lang w:val="it-IT" w:eastAsia="it-IT"/>
          </w:rPr>
          <w:tab/>
        </w:r>
        <w:r w:rsidR="003622F9" w:rsidRPr="00332F58">
          <w:rPr>
            <w:rStyle w:val="Collegamentoipertestuale"/>
            <w:noProof/>
          </w:rPr>
          <w:t>Panoramica del progetto</w:t>
        </w:r>
        <w:r w:rsidR="003622F9">
          <w:rPr>
            <w:noProof/>
            <w:webHidden/>
          </w:rPr>
          <w:tab/>
        </w:r>
        <w:r w:rsidR="003622F9">
          <w:rPr>
            <w:noProof/>
            <w:webHidden/>
          </w:rPr>
          <w:fldChar w:fldCharType="begin"/>
        </w:r>
        <w:r w:rsidR="003622F9">
          <w:rPr>
            <w:noProof/>
            <w:webHidden/>
          </w:rPr>
          <w:instrText xml:space="preserve"> PAGEREF _Toc96355104 \h </w:instrText>
        </w:r>
        <w:r w:rsidR="003622F9">
          <w:rPr>
            <w:noProof/>
            <w:webHidden/>
          </w:rPr>
        </w:r>
        <w:r w:rsidR="003622F9">
          <w:rPr>
            <w:noProof/>
            <w:webHidden/>
          </w:rPr>
          <w:fldChar w:fldCharType="separate"/>
        </w:r>
        <w:r w:rsidR="00DB18E4">
          <w:rPr>
            <w:noProof/>
            <w:webHidden/>
          </w:rPr>
          <w:t>4</w:t>
        </w:r>
        <w:r w:rsidR="003622F9">
          <w:rPr>
            <w:noProof/>
            <w:webHidden/>
          </w:rPr>
          <w:fldChar w:fldCharType="end"/>
        </w:r>
      </w:hyperlink>
    </w:p>
    <w:p w14:paraId="47D19F5B" w14:textId="29370141" w:rsidR="003622F9" w:rsidRPr="003622F9" w:rsidRDefault="00EE5EAA">
      <w:pPr>
        <w:pStyle w:val="Sommario2"/>
        <w:tabs>
          <w:tab w:val="left" w:pos="960"/>
          <w:tab w:val="right" w:leader="dot" w:pos="8630"/>
        </w:tabs>
        <w:rPr>
          <w:rFonts w:ascii="Calibri" w:hAnsi="Calibri" w:cs="Times New Roman"/>
          <w:b w:val="0"/>
          <w:bCs w:val="0"/>
          <w:noProof/>
          <w:lang w:val="it-IT" w:eastAsia="it-IT"/>
        </w:rPr>
      </w:pPr>
      <w:hyperlink w:anchor="_Toc96355105" w:history="1">
        <w:r w:rsidR="003622F9" w:rsidRPr="00332F58">
          <w:rPr>
            <w:rStyle w:val="Collegamentoipertestuale"/>
            <w:noProof/>
          </w:rPr>
          <w:t>2.1</w:t>
        </w:r>
        <w:r w:rsidR="003622F9" w:rsidRPr="003622F9">
          <w:rPr>
            <w:rFonts w:ascii="Calibri" w:hAnsi="Calibri" w:cs="Times New Roman"/>
            <w:b w:val="0"/>
            <w:bCs w:val="0"/>
            <w:noProof/>
            <w:lang w:val="it-IT" w:eastAsia="it-IT"/>
          </w:rPr>
          <w:tab/>
        </w:r>
        <w:r w:rsidR="003622F9" w:rsidRPr="00332F58">
          <w:rPr>
            <w:rStyle w:val="Collegamentoipertestuale"/>
            <w:noProof/>
          </w:rPr>
          <w:t>Introduzione</w:t>
        </w:r>
        <w:r w:rsidR="003622F9">
          <w:rPr>
            <w:noProof/>
            <w:webHidden/>
          </w:rPr>
          <w:tab/>
        </w:r>
        <w:r w:rsidR="003622F9">
          <w:rPr>
            <w:noProof/>
            <w:webHidden/>
          </w:rPr>
          <w:fldChar w:fldCharType="begin"/>
        </w:r>
        <w:r w:rsidR="003622F9">
          <w:rPr>
            <w:noProof/>
            <w:webHidden/>
          </w:rPr>
          <w:instrText xml:space="preserve"> PAGEREF _Toc96355105 \h </w:instrText>
        </w:r>
        <w:r w:rsidR="003622F9">
          <w:rPr>
            <w:noProof/>
            <w:webHidden/>
          </w:rPr>
        </w:r>
        <w:r w:rsidR="003622F9">
          <w:rPr>
            <w:noProof/>
            <w:webHidden/>
          </w:rPr>
          <w:fldChar w:fldCharType="separate"/>
        </w:r>
        <w:r w:rsidR="00DB18E4">
          <w:rPr>
            <w:noProof/>
            <w:webHidden/>
          </w:rPr>
          <w:t>4</w:t>
        </w:r>
        <w:r w:rsidR="003622F9">
          <w:rPr>
            <w:noProof/>
            <w:webHidden/>
          </w:rPr>
          <w:fldChar w:fldCharType="end"/>
        </w:r>
      </w:hyperlink>
    </w:p>
    <w:p w14:paraId="4FDB5434" w14:textId="7F79A80C" w:rsidR="003622F9" w:rsidRPr="003622F9" w:rsidRDefault="00EE5EAA">
      <w:pPr>
        <w:pStyle w:val="Sommario2"/>
        <w:tabs>
          <w:tab w:val="left" w:pos="960"/>
          <w:tab w:val="right" w:leader="dot" w:pos="8630"/>
        </w:tabs>
        <w:rPr>
          <w:rFonts w:ascii="Calibri" w:hAnsi="Calibri" w:cs="Times New Roman"/>
          <w:b w:val="0"/>
          <w:bCs w:val="0"/>
          <w:noProof/>
          <w:lang w:val="it-IT" w:eastAsia="it-IT"/>
        </w:rPr>
      </w:pPr>
      <w:hyperlink w:anchor="_Toc96355106" w:history="1">
        <w:r w:rsidR="003622F9" w:rsidRPr="00332F58">
          <w:rPr>
            <w:rStyle w:val="Collegamentoipertestuale"/>
            <w:noProof/>
          </w:rPr>
          <w:t>2.2</w:t>
        </w:r>
        <w:r w:rsidR="003622F9" w:rsidRPr="003622F9">
          <w:rPr>
            <w:rFonts w:ascii="Calibri" w:hAnsi="Calibri" w:cs="Times New Roman"/>
            <w:b w:val="0"/>
            <w:bCs w:val="0"/>
            <w:noProof/>
            <w:lang w:val="it-IT" w:eastAsia="it-IT"/>
          </w:rPr>
          <w:tab/>
        </w:r>
        <w:r w:rsidR="003622F9" w:rsidRPr="00332F58">
          <w:rPr>
            <w:rStyle w:val="Collegamentoipertestuale"/>
            <w:noProof/>
          </w:rPr>
          <w:t>Ambiente</w:t>
        </w:r>
        <w:r w:rsidR="003622F9">
          <w:rPr>
            <w:noProof/>
            <w:webHidden/>
          </w:rPr>
          <w:tab/>
        </w:r>
        <w:r w:rsidR="003622F9">
          <w:rPr>
            <w:noProof/>
            <w:webHidden/>
          </w:rPr>
          <w:fldChar w:fldCharType="begin"/>
        </w:r>
        <w:r w:rsidR="003622F9">
          <w:rPr>
            <w:noProof/>
            <w:webHidden/>
          </w:rPr>
          <w:instrText xml:space="preserve"> PAGEREF _Toc96355106 \h </w:instrText>
        </w:r>
        <w:r w:rsidR="003622F9">
          <w:rPr>
            <w:noProof/>
            <w:webHidden/>
          </w:rPr>
        </w:r>
        <w:r w:rsidR="003622F9">
          <w:rPr>
            <w:noProof/>
            <w:webHidden/>
          </w:rPr>
          <w:fldChar w:fldCharType="separate"/>
        </w:r>
        <w:r w:rsidR="00DB18E4">
          <w:rPr>
            <w:noProof/>
            <w:webHidden/>
          </w:rPr>
          <w:t>4</w:t>
        </w:r>
        <w:r w:rsidR="003622F9">
          <w:rPr>
            <w:noProof/>
            <w:webHidden/>
          </w:rPr>
          <w:fldChar w:fldCharType="end"/>
        </w:r>
      </w:hyperlink>
    </w:p>
    <w:p w14:paraId="2C3A292E" w14:textId="61AAC63B" w:rsidR="003622F9" w:rsidRPr="003622F9" w:rsidRDefault="00EE5EAA">
      <w:pPr>
        <w:pStyle w:val="Sommario3"/>
        <w:tabs>
          <w:tab w:val="left" w:pos="1200"/>
          <w:tab w:val="right" w:leader="dot" w:pos="8630"/>
        </w:tabs>
        <w:rPr>
          <w:rFonts w:ascii="Calibri" w:hAnsi="Calibri" w:cs="Times New Roman"/>
          <w:noProof/>
          <w:sz w:val="22"/>
          <w:szCs w:val="22"/>
          <w:lang w:val="it-IT" w:eastAsia="it-IT"/>
        </w:rPr>
      </w:pPr>
      <w:hyperlink w:anchor="_Toc96355108" w:history="1">
        <w:r w:rsidR="003622F9" w:rsidRPr="00332F58">
          <w:rPr>
            <w:rStyle w:val="Collegamentoipertestuale"/>
            <w:noProof/>
          </w:rPr>
          <w:t>2.</w:t>
        </w:r>
        <w:r w:rsidR="007E7AEC">
          <w:rPr>
            <w:rStyle w:val="Collegamentoipertestuale"/>
            <w:noProof/>
            <w:lang w:val="it-IT"/>
          </w:rPr>
          <w:t>2</w:t>
        </w:r>
        <w:r w:rsidR="003622F9" w:rsidRPr="00332F58">
          <w:rPr>
            <w:rStyle w:val="Collegamentoipertestuale"/>
            <w:noProof/>
          </w:rPr>
          <w:t>.1</w:t>
        </w:r>
        <w:r w:rsidR="003622F9" w:rsidRPr="003622F9">
          <w:rPr>
            <w:rFonts w:ascii="Calibri" w:hAnsi="Calibri" w:cs="Times New Roman"/>
            <w:noProof/>
            <w:sz w:val="22"/>
            <w:szCs w:val="22"/>
            <w:lang w:val="it-IT" w:eastAsia="it-IT"/>
          </w:rPr>
          <w:tab/>
        </w:r>
        <w:r w:rsidR="003622F9" w:rsidRPr="00332F58">
          <w:rPr>
            <w:rStyle w:val="Collegamentoipertestuale"/>
            <w:noProof/>
          </w:rPr>
          <w:t>Struttura ad alto livello</w:t>
        </w:r>
        <w:r w:rsidR="003622F9">
          <w:rPr>
            <w:noProof/>
            <w:webHidden/>
          </w:rPr>
          <w:tab/>
        </w:r>
        <w:r w:rsidR="003622F9">
          <w:rPr>
            <w:noProof/>
            <w:webHidden/>
          </w:rPr>
          <w:fldChar w:fldCharType="begin"/>
        </w:r>
        <w:r w:rsidR="003622F9">
          <w:rPr>
            <w:noProof/>
            <w:webHidden/>
          </w:rPr>
          <w:instrText xml:space="preserve"> PAGEREF _Toc96355108 \h </w:instrText>
        </w:r>
        <w:r w:rsidR="003622F9">
          <w:rPr>
            <w:noProof/>
            <w:webHidden/>
          </w:rPr>
        </w:r>
        <w:r w:rsidR="003622F9">
          <w:rPr>
            <w:noProof/>
            <w:webHidden/>
          </w:rPr>
          <w:fldChar w:fldCharType="separate"/>
        </w:r>
        <w:r w:rsidR="00DB18E4">
          <w:rPr>
            <w:noProof/>
            <w:webHidden/>
          </w:rPr>
          <w:t>4</w:t>
        </w:r>
        <w:r w:rsidR="003622F9">
          <w:rPr>
            <w:noProof/>
            <w:webHidden/>
          </w:rPr>
          <w:fldChar w:fldCharType="end"/>
        </w:r>
      </w:hyperlink>
    </w:p>
    <w:p w14:paraId="4E4A9ED4" w14:textId="2C89D82A" w:rsidR="003622F9" w:rsidRPr="003622F9" w:rsidRDefault="00EE5EAA">
      <w:pPr>
        <w:pStyle w:val="Sommario3"/>
        <w:tabs>
          <w:tab w:val="left" w:pos="1200"/>
          <w:tab w:val="right" w:leader="dot" w:pos="8630"/>
        </w:tabs>
        <w:rPr>
          <w:rFonts w:ascii="Calibri" w:hAnsi="Calibri" w:cs="Times New Roman"/>
          <w:noProof/>
          <w:sz w:val="22"/>
          <w:szCs w:val="22"/>
          <w:lang w:val="it-IT" w:eastAsia="it-IT"/>
        </w:rPr>
      </w:pPr>
      <w:hyperlink w:anchor="_Toc96355109" w:history="1">
        <w:r w:rsidR="003622F9" w:rsidRPr="00332F58">
          <w:rPr>
            <w:rStyle w:val="Collegamentoipertestuale"/>
            <w:noProof/>
          </w:rPr>
          <w:t>2.</w:t>
        </w:r>
        <w:r w:rsidR="007E7AEC">
          <w:rPr>
            <w:rStyle w:val="Collegamentoipertestuale"/>
            <w:noProof/>
            <w:lang w:val="it-IT"/>
          </w:rPr>
          <w:t>2</w:t>
        </w:r>
        <w:r w:rsidR="003622F9" w:rsidRPr="00332F58">
          <w:rPr>
            <w:rStyle w:val="Collegamentoipertestuale"/>
            <w:noProof/>
          </w:rPr>
          <w:t>.2</w:t>
        </w:r>
        <w:r w:rsidR="003622F9" w:rsidRPr="003622F9">
          <w:rPr>
            <w:rFonts w:ascii="Calibri" w:hAnsi="Calibri" w:cs="Times New Roman"/>
            <w:noProof/>
            <w:sz w:val="22"/>
            <w:szCs w:val="22"/>
            <w:lang w:val="it-IT" w:eastAsia="it-IT"/>
          </w:rPr>
          <w:tab/>
        </w:r>
        <w:r w:rsidR="003622F9" w:rsidRPr="00332F58">
          <w:rPr>
            <w:rStyle w:val="Collegamentoipertestuale"/>
            <w:noProof/>
          </w:rPr>
          <w:t>Sotto-sistema del datalpkg</w:t>
        </w:r>
        <w:r w:rsidR="003622F9">
          <w:rPr>
            <w:noProof/>
            <w:webHidden/>
          </w:rPr>
          <w:tab/>
        </w:r>
        <w:r w:rsidR="003622F9">
          <w:rPr>
            <w:noProof/>
            <w:webHidden/>
          </w:rPr>
          <w:fldChar w:fldCharType="begin"/>
        </w:r>
        <w:r w:rsidR="003622F9">
          <w:rPr>
            <w:noProof/>
            <w:webHidden/>
          </w:rPr>
          <w:instrText xml:space="preserve"> PAGEREF _Toc96355109 \h </w:instrText>
        </w:r>
        <w:r w:rsidR="003622F9">
          <w:rPr>
            <w:noProof/>
            <w:webHidden/>
          </w:rPr>
        </w:r>
        <w:r w:rsidR="003622F9">
          <w:rPr>
            <w:noProof/>
            <w:webHidden/>
          </w:rPr>
          <w:fldChar w:fldCharType="separate"/>
        </w:r>
        <w:r w:rsidR="00DB18E4">
          <w:rPr>
            <w:noProof/>
            <w:webHidden/>
          </w:rPr>
          <w:t>5</w:t>
        </w:r>
        <w:r w:rsidR="003622F9">
          <w:rPr>
            <w:noProof/>
            <w:webHidden/>
          </w:rPr>
          <w:fldChar w:fldCharType="end"/>
        </w:r>
      </w:hyperlink>
    </w:p>
    <w:p w14:paraId="1FBC120B" w14:textId="2C72228D" w:rsidR="003622F9" w:rsidRPr="003622F9" w:rsidRDefault="00EE5EAA">
      <w:pPr>
        <w:pStyle w:val="Sommario3"/>
        <w:tabs>
          <w:tab w:val="left" w:pos="1200"/>
          <w:tab w:val="right" w:leader="dot" w:pos="8630"/>
        </w:tabs>
        <w:rPr>
          <w:rFonts w:ascii="Calibri" w:hAnsi="Calibri" w:cs="Times New Roman"/>
          <w:noProof/>
          <w:sz w:val="22"/>
          <w:szCs w:val="22"/>
          <w:lang w:val="it-IT" w:eastAsia="it-IT"/>
        </w:rPr>
      </w:pPr>
      <w:hyperlink w:anchor="_Toc96355110" w:history="1">
        <w:r w:rsidR="003622F9" w:rsidRPr="00332F58">
          <w:rPr>
            <w:rStyle w:val="Collegamentoipertestuale"/>
            <w:noProof/>
          </w:rPr>
          <w:t>2.</w:t>
        </w:r>
        <w:r w:rsidR="007E7AEC">
          <w:rPr>
            <w:rStyle w:val="Collegamentoipertestuale"/>
            <w:noProof/>
            <w:lang w:val="it-IT"/>
          </w:rPr>
          <w:t>2</w:t>
        </w:r>
        <w:r w:rsidR="003622F9" w:rsidRPr="00332F58">
          <w:rPr>
            <w:rStyle w:val="Collegamentoipertestuale"/>
            <w:noProof/>
          </w:rPr>
          <w:t>.3</w:t>
        </w:r>
        <w:r w:rsidR="003622F9" w:rsidRPr="003622F9">
          <w:rPr>
            <w:rFonts w:ascii="Calibri" w:hAnsi="Calibri" w:cs="Times New Roman"/>
            <w:noProof/>
            <w:sz w:val="22"/>
            <w:szCs w:val="22"/>
            <w:lang w:val="it-IT" w:eastAsia="it-IT"/>
          </w:rPr>
          <w:tab/>
        </w:r>
        <w:r w:rsidR="003622F9" w:rsidRPr="00332F58">
          <w:rPr>
            <w:rStyle w:val="Collegamentoipertestuale"/>
            <w:noProof/>
          </w:rPr>
          <w:t>Sotto-sistema del ctrlpkg</w:t>
        </w:r>
        <w:r w:rsidR="003622F9">
          <w:rPr>
            <w:noProof/>
            <w:webHidden/>
          </w:rPr>
          <w:tab/>
        </w:r>
        <w:r w:rsidR="003622F9">
          <w:rPr>
            <w:noProof/>
            <w:webHidden/>
          </w:rPr>
          <w:fldChar w:fldCharType="begin"/>
        </w:r>
        <w:r w:rsidR="003622F9">
          <w:rPr>
            <w:noProof/>
            <w:webHidden/>
          </w:rPr>
          <w:instrText xml:space="preserve"> PAGEREF _Toc96355110 \h </w:instrText>
        </w:r>
        <w:r w:rsidR="003622F9">
          <w:rPr>
            <w:noProof/>
            <w:webHidden/>
          </w:rPr>
        </w:r>
        <w:r w:rsidR="003622F9">
          <w:rPr>
            <w:noProof/>
            <w:webHidden/>
          </w:rPr>
          <w:fldChar w:fldCharType="separate"/>
        </w:r>
        <w:r w:rsidR="00DB18E4">
          <w:rPr>
            <w:noProof/>
            <w:webHidden/>
          </w:rPr>
          <w:t>6</w:t>
        </w:r>
        <w:r w:rsidR="003622F9">
          <w:rPr>
            <w:noProof/>
            <w:webHidden/>
          </w:rPr>
          <w:fldChar w:fldCharType="end"/>
        </w:r>
      </w:hyperlink>
    </w:p>
    <w:p w14:paraId="0D0D0079" w14:textId="044F874E" w:rsidR="003622F9" w:rsidRPr="003622F9" w:rsidRDefault="00EE5EAA">
      <w:pPr>
        <w:pStyle w:val="Sommario3"/>
        <w:tabs>
          <w:tab w:val="left" w:pos="1200"/>
          <w:tab w:val="right" w:leader="dot" w:pos="8630"/>
        </w:tabs>
        <w:rPr>
          <w:rFonts w:ascii="Calibri" w:hAnsi="Calibri" w:cs="Times New Roman"/>
          <w:noProof/>
          <w:sz w:val="22"/>
          <w:szCs w:val="22"/>
          <w:lang w:val="it-IT" w:eastAsia="it-IT"/>
        </w:rPr>
      </w:pPr>
      <w:hyperlink w:anchor="_Toc96355111" w:history="1">
        <w:r w:rsidR="003622F9" w:rsidRPr="00332F58">
          <w:rPr>
            <w:rStyle w:val="Collegamentoipertestuale"/>
            <w:noProof/>
          </w:rPr>
          <w:t>2.</w:t>
        </w:r>
        <w:r w:rsidR="007E7AEC">
          <w:rPr>
            <w:rStyle w:val="Collegamentoipertestuale"/>
            <w:noProof/>
            <w:lang w:val="it-IT"/>
          </w:rPr>
          <w:t>2</w:t>
        </w:r>
        <w:r w:rsidR="003622F9" w:rsidRPr="00332F58">
          <w:rPr>
            <w:rStyle w:val="Collegamentoipertestuale"/>
            <w:noProof/>
          </w:rPr>
          <w:t>.4</w:t>
        </w:r>
        <w:r w:rsidR="003622F9" w:rsidRPr="003622F9">
          <w:rPr>
            <w:rFonts w:ascii="Calibri" w:hAnsi="Calibri" w:cs="Times New Roman"/>
            <w:noProof/>
            <w:sz w:val="22"/>
            <w:szCs w:val="22"/>
            <w:lang w:val="it-IT" w:eastAsia="it-IT"/>
          </w:rPr>
          <w:tab/>
        </w:r>
        <w:r w:rsidR="003622F9" w:rsidRPr="00332F58">
          <w:rPr>
            <w:rStyle w:val="Collegamentoipertestuale"/>
            <w:noProof/>
          </w:rPr>
          <w:t>Sotto-sistema del guipkg</w:t>
        </w:r>
        <w:r w:rsidR="003622F9">
          <w:rPr>
            <w:noProof/>
            <w:webHidden/>
          </w:rPr>
          <w:tab/>
        </w:r>
        <w:r w:rsidR="003622F9">
          <w:rPr>
            <w:noProof/>
            <w:webHidden/>
          </w:rPr>
          <w:fldChar w:fldCharType="begin"/>
        </w:r>
        <w:r w:rsidR="003622F9">
          <w:rPr>
            <w:noProof/>
            <w:webHidden/>
          </w:rPr>
          <w:instrText xml:space="preserve"> PAGEREF _Toc96355111 \h </w:instrText>
        </w:r>
        <w:r w:rsidR="003622F9">
          <w:rPr>
            <w:noProof/>
            <w:webHidden/>
          </w:rPr>
        </w:r>
        <w:r w:rsidR="003622F9">
          <w:rPr>
            <w:noProof/>
            <w:webHidden/>
          </w:rPr>
          <w:fldChar w:fldCharType="separate"/>
        </w:r>
        <w:r w:rsidR="00DB18E4">
          <w:rPr>
            <w:noProof/>
            <w:webHidden/>
          </w:rPr>
          <w:t>7</w:t>
        </w:r>
        <w:r w:rsidR="003622F9">
          <w:rPr>
            <w:noProof/>
            <w:webHidden/>
          </w:rPr>
          <w:fldChar w:fldCharType="end"/>
        </w:r>
      </w:hyperlink>
    </w:p>
    <w:p w14:paraId="46D7D894" w14:textId="631DFB82" w:rsidR="003622F9" w:rsidRPr="003622F9" w:rsidRDefault="00EE5EAA">
      <w:pPr>
        <w:pStyle w:val="Sommario2"/>
        <w:tabs>
          <w:tab w:val="left" w:pos="960"/>
          <w:tab w:val="right" w:leader="dot" w:pos="8630"/>
        </w:tabs>
        <w:rPr>
          <w:rFonts w:ascii="Calibri" w:hAnsi="Calibri" w:cs="Times New Roman"/>
          <w:b w:val="0"/>
          <w:bCs w:val="0"/>
          <w:noProof/>
          <w:lang w:val="it-IT" w:eastAsia="it-IT"/>
        </w:rPr>
      </w:pPr>
      <w:hyperlink w:anchor="_Toc96355112" w:history="1">
        <w:r w:rsidR="003622F9" w:rsidRPr="00332F58">
          <w:rPr>
            <w:rStyle w:val="Collegamentoipertestuale"/>
            <w:noProof/>
          </w:rPr>
          <w:t>2.</w:t>
        </w:r>
        <w:r w:rsidR="00ED1812">
          <w:rPr>
            <w:rStyle w:val="Collegamentoipertestuale"/>
            <w:noProof/>
            <w:lang w:val="it-IT"/>
          </w:rPr>
          <w:t>3</w:t>
        </w:r>
        <w:r w:rsidR="003622F9" w:rsidRPr="003622F9">
          <w:rPr>
            <w:rFonts w:ascii="Calibri" w:hAnsi="Calibri" w:cs="Times New Roman"/>
            <w:b w:val="0"/>
            <w:bCs w:val="0"/>
            <w:noProof/>
            <w:lang w:val="it-IT" w:eastAsia="it-IT"/>
          </w:rPr>
          <w:tab/>
        </w:r>
        <w:r w:rsidR="003622F9" w:rsidRPr="00332F58">
          <w:rPr>
            <w:rStyle w:val="Collegamentoipertestuale"/>
            <w:noProof/>
          </w:rPr>
          <w:t>CRC Cards</w:t>
        </w:r>
        <w:r w:rsidR="003622F9">
          <w:rPr>
            <w:noProof/>
            <w:webHidden/>
          </w:rPr>
          <w:tab/>
        </w:r>
        <w:r w:rsidR="003622F9">
          <w:rPr>
            <w:noProof/>
            <w:webHidden/>
          </w:rPr>
          <w:fldChar w:fldCharType="begin"/>
        </w:r>
        <w:r w:rsidR="003622F9">
          <w:rPr>
            <w:noProof/>
            <w:webHidden/>
          </w:rPr>
          <w:instrText xml:space="preserve"> PAGEREF _Toc96355112 \h </w:instrText>
        </w:r>
        <w:r w:rsidR="003622F9">
          <w:rPr>
            <w:noProof/>
            <w:webHidden/>
          </w:rPr>
        </w:r>
        <w:r w:rsidR="003622F9">
          <w:rPr>
            <w:noProof/>
            <w:webHidden/>
          </w:rPr>
          <w:fldChar w:fldCharType="separate"/>
        </w:r>
        <w:r w:rsidR="00DB18E4">
          <w:rPr>
            <w:noProof/>
            <w:webHidden/>
          </w:rPr>
          <w:t>8</w:t>
        </w:r>
        <w:r w:rsidR="003622F9">
          <w:rPr>
            <w:noProof/>
            <w:webHidden/>
          </w:rPr>
          <w:fldChar w:fldCharType="end"/>
        </w:r>
      </w:hyperlink>
    </w:p>
    <w:p w14:paraId="619C8F90" w14:textId="0141986E" w:rsidR="003622F9" w:rsidRPr="003622F9" w:rsidRDefault="00EE5EAA">
      <w:pPr>
        <w:pStyle w:val="Sommario1"/>
        <w:tabs>
          <w:tab w:val="left" w:pos="480"/>
          <w:tab w:val="right" w:leader="dot" w:pos="8630"/>
        </w:tabs>
        <w:rPr>
          <w:rFonts w:ascii="Calibri" w:hAnsi="Calibri" w:cs="Times New Roman"/>
          <w:b w:val="0"/>
          <w:bCs w:val="0"/>
          <w:i w:val="0"/>
          <w:iCs w:val="0"/>
          <w:noProof/>
          <w:sz w:val="22"/>
          <w:szCs w:val="22"/>
          <w:lang w:val="it-IT" w:eastAsia="it-IT"/>
        </w:rPr>
      </w:pPr>
      <w:hyperlink w:anchor="_Toc96355113" w:history="1">
        <w:r w:rsidR="003622F9" w:rsidRPr="00332F58">
          <w:rPr>
            <w:rStyle w:val="Collegamentoipertestuale"/>
            <w:noProof/>
          </w:rPr>
          <w:t>3</w:t>
        </w:r>
        <w:r w:rsidR="003622F9" w:rsidRPr="003622F9">
          <w:rPr>
            <w:rFonts w:ascii="Calibri" w:hAnsi="Calibri" w:cs="Times New Roman"/>
            <w:b w:val="0"/>
            <w:bCs w:val="0"/>
            <w:i w:val="0"/>
            <w:iCs w:val="0"/>
            <w:noProof/>
            <w:sz w:val="22"/>
            <w:szCs w:val="22"/>
            <w:lang w:val="it-IT" w:eastAsia="it-IT"/>
          </w:rPr>
          <w:tab/>
        </w:r>
        <w:r w:rsidR="003622F9" w:rsidRPr="00332F58">
          <w:rPr>
            <w:rStyle w:val="Collegamentoipertestuale"/>
            <w:noProof/>
          </w:rPr>
          <w:t>GUI</w:t>
        </w:r>
        <w:r w:rsidR="003622F9">
          <w:rPr>
            <w:noProof/>
            <w:webHidden/>
          </w:rPr>
          <w:tab/>
        </w:r>
        <w:r w:rsidR="003622F9">
          <w:rPr>
            <w:noProof/>
            <w:webHidden/>
          </w:rPr>
          <w:fldChar w:fldCharType="begin"/>
        </w:r>
        <w:r w:rsidR="003622F9">
          <w:rPr>
            <w:noProof/>
            <w:webHidden/>
          </w:rPr>
          <w:instrText xml:space="preserve"> PAGEREF _Toc96355113 \h </w:instrText>
        </w:r>
        <w:r w:rsidR="003622F9">
          <w:rPr>
            <w:noProof/>
            <w:webHidden/>
          </w:rPr>
        </w:r>
        <w:r w:rsidR="003622F9">
          <w:rPr>
            <w:noProof/>
            <w:webHidden/>
          </w:rPr>
          <w:fldChar w:fldCharType="separate"/>
        </w:r>
        <w:r w:rsidR="00DB18E4">
          <w:rPr>
            <w:noProof/>
            <w:webHidden/>
          </w:rPr>
          <w:t>12</w:t>
        </w:r>
        <w:r w:rsidR="003622F9">
          <w:rPr>
            <w:noProof/>
            <w:webHidden/>
          </w:rPr>
          <w:fldChar w:fldCharType="end"/>
        </w:r>
      </w:hyperlink>
    </w:p>
    <w:p w14:paraId="4E3C736F" w14:textId="1D1931F7" w:rsidR="003622F9" w:rsidRPr="003622F9" w:rsidRDefault="00EE5EAA">
      <w:pPr>
        <w:pStyle w:val="Sommario2"/>
        <w:tabs>
          <w:tab w:val="left" w:pos="960"/>
          <w:tab w:val="right" w:leader="dot" w:pos="8630"/>
        </w:tabs>
        <w:rPr>
          <w:rFonts w:ascii="Calibri" w:hAnsi="Calibri" w:cs="Times New Roman"/>
          <w:b w:val="0"/>
          <w:bCs w:val="0"/>
          <w:noProof/>
          <w:lang w:val="it-IT" w:eastAsia="it-IT"/>
        </w:rPr>
      </w:pPr>
      <w:hyperlink w:anchor="_Toc96355114" w:history="1">
        <w:r w:rsidR="003622F9" w:rsidRPr="00332F58">
          <w:rPr>
            <w:rStyle w:val="Collegamentoipertestuale"/>
            <w:noProof/>
          </w:rPr>
          <w:t>3.1</w:t>
        </w:r>
        <w:r w:rsidR="003622F9" w:rsidRPr="003622F9">
          <w:rPr>
            <w:rFonts w:ascii="Calibri" w:hAnsi="Calibri" w:cs="Times New Roman"/>
            <w:b w:val="0"/>
            <w:bCs w:val="0"/>
            <w:noProof/>
            <w:lang w:val="it-IT" w:eastAsia="it-IT"/>
          </w:rPr>
          <w:tab/>
        </w:r>
        <w:r w:rsidR="003622F9" w:rsidRPr="00332F58">
          <w:rPr>
            <w:rStyle w:val="Collegamentoipertestuale"/>
            <w:noProof/>
          </w:rPr>
          <w:t>Mockup</w:t>
        </w:r>
        <w:r w:rsidR="003622F9">
          <w:rPr>
            <w:noProof/>
            <w:webHidden/>
          </w:rPr>
          <w:tab/>
        </w:r>
        <w:r w:rsidR="003622F9">
          <w:rPr>
            <w:noProof/>
            <w:webHidden/>
          </w:rPr>
          <w:fldChar w:fldCharType="begin"/>
        </w:r>
        <w:r w:rsidR="003622F9">
          <w:rPr>
            <w:noProof/>
            <w:webHidden/>
          </w:rPr>
          <w:instrText xml:space="preserve"> PAGEREF _Toc96355114 \h </w:instrText>
        </w:r>
        <w:r w:rsidR="003622F9">
          <w:rPr>
            <w:noProof/>
            <w:webHidden/>
          </w:rPr>
        </w:r>
        <w:r w:rsidR="003622F9">
          <w:rPr>
            <w:noProof/>
            <w:webHidden/>
          </w:rPr>
          <w:fldChar w:fldCharType="separate"/>
        </w:r>
        <w:r w:rsidR="00DB18E4">
          <w:rPr>
            <w:noProof/>
            <w:webHidden/>
          </w:rPr>
          <w:t>12</w:t>
        </w:r>
        <w:r w:rsidR="003622F9">
          <w:rPr>
            <w:noProof/>
            <w:webHidden/>
          </w:rPr>
          <w:fldChar w:fldCharType="end"/>
        </w:r>
      </w:hyperlink>
    </w:p>
    <w:p w14:paraId="0025474A" w14:textId="5F428B6A" w:rsidR="003622F9" w:rsidRPr="003622F9" w:rsidRDefault="00EE5EAA">
      <w:pPr>
        <w:pStyle w:val="Sommario2"/>
        <w:tabs>
          <w:tab w:val="left" w:pos="960"/>
          <w:tab w:val="right" w:leader="dot" w:pos="8630"/>
        </w:tabs>
        <w:rPr>
          <w:rFonts w:ascii="Calibri" w:hAnsi="Calibri" w:cs="Times New Roman"/>
          <w:b w:val="0"/>
          <w:bCs w:val="0"/>
          <w:noProof/>
          <w:lang w:val="it-IT" w:eastAsia="it-IT"/>
        </w:rPr>
      </w:pPr>
      <w:hyperlink w:anchor="_Toc96355115" w:history="1">
        <w:r w:rsidR="003622F9" w:rsidRPr="00332F58">
          <w:rPr>
            <w:rStyle w:val="Collegamentoipertestuale"/>
            <w:noProof/>
          </w:rPr>
          <w:t>3.2</w:t>
        </w:r>
        <w:r w:rsidR="003622F9" w:rsidRPr="003622F9">
          <w:rPr>
            <w:rFonts w:ascii="Calibri" w:hAnsi="Calibri" w:cs="Times New Roman"/>
            <w:b w:val="0"/>
            <w:bCs w:val="0"/>
            <w:noProof/>
            <w:lang w:val="it-IT" w:eastAsia="it-IT"/>
          </w:rPr>
          <w:tab/>
        </w:r>
        <w:r w:rsidR="003622F9" w:rsidRPr="00332F58">
          <w:rPr>
            <w:rStyle w:val="Collegamentoipertestuale"/>
            <w:noProof/>
          </w:rPr>
          <w:t>Interfacce</w:t>
        </w:r>
        <w:r w:rsidR="003622F9">
          <w:rPr>
            <w:noProof/>
            <w:webHidden/>
          </w:rPr>
          <w:tab/>
        </w:r>
        <w:r w:rsidR="003622F9">
          <w:rPr>
            <w:noProof/>
            <w:webHidden/>
          </w:rPr>
          <w:fldChar w:fldCharType="begin"/>
        </w:r>
        <w:r w:rsidR="003622F9">
          <w:rPr>
            <w:noProof/>
            <w:webHidden/>
          </w:rPr>
          <w:instrText xml:space="preserve"> PAGEREF _Toc96355115 \h </w:instrText>
        </w:r>
        <w:r w:rsidR="003622F9">
          <w:rPr>
            <w:noProof/>
            <w:webHidden/>
          </w:rPr>
        </w:r>
        <w:r w:rsidR="003622F9">
          <w:rPr>
            <w:noProof/>
            <w:webHidden/>
          </w:rPr>
          <w:fldChar w:fldCharType="separate"/>
        </w:r>
        <w:r w:rsidR="00DB18E4">
          <w:rPr>
            <w:noProof/>
            <w:webHidden/>
          </w:rPr>
          <w:t>15</w:t>
        </w:r>
        <w:r w:rsidR="003622F9">
          <w:rPr>
            <w:noProof/>
            <w:webHidden/>
          </w:rPr>
          <w:fldChar w:fldCharType="end"/>
        </w:r>
      </w:hyperlink>
    </w:p>
    <w:p w14:paraId="312C8CD1" w14:textId="5BC61AAE" w:rsidR="003622F9" w:rsidRPr="003622F9" w:rsidRDefault="00EE5EAA">
      <w:pPr>
        <w:pStyle w:val="Sommario1"/>
        <w:tabs>
          <w:tab w:val="left" w:pos="480"/>
          <w:tab w:val="right" w:leader="dot" w:pos="8630"/>
        </w:tabs>
        <w:rPr>
          <w:rFonts w:ascii="Calibri" w:hAnsi="Calibri" w:cs="Times New Roman"/>
          <w:b w:val="0"/>
          <w:bCs w:val="0"/>
          <w:i w:val="0"/>
          <w:iCs w:val="0"/>
          <w:noProof/>
          <w:sz w:val="22"/>
          <w:szCs w:val="22"/>
          <w:lang w:val="it-IT" w:eastAsia="it-IT"/>
        </w:rPr>
      </w:pPr>
      <w:hyperlink w:anchor="_Toc96355116" w:history="1">
        <w:r w:rsidR="003622F9" w:rsidRPr="00332F58">
          <w:rPr>
            <w:rStyle w:val="Collegamentoipertestuale"/>
            <w:noProof/>
          </w:rPr>
          <w:t>4</w:t>
        </w:r>
        <w:r w:rsidR="003622F9" w:rsidRPr="003622F9">
          <w:rPr>
            <w:rFonts w:ascii="Calibri" w:hAnsi="Calibri" w:cs="Times New Roman"/>
            <w:b w:val="0"/>
            <w:bCs w:val="0"/>
            <w:i w:val="0"/>
            <w:iCs w:val="0"/>
            <w:noProof/>
            <w:sz w:val="22"/>
            <w:szCs w:val="22"/>
            <w:lang w:val="it-IT" w:eastAsia="it-IT"/>
          </w:rPr>
          <w:tab/>
        </w:r>
        <w:r w:rsidR="003622F9" w:rsidRPr="00332F58">
          <w:rPr>
            <w:rStyle w:val="Collegamentoipertestuale"/>
            <w:noProof/>
          </w:rPr>
          <w:t>Progettazione strutturale</w:t>
        </w:r>
        <w:r w:rsidR="003622F9">
          <w:rPr>
            <w:noProof/>
            <w:webHidden/>
          </w:rPr>
          <w:tab/>
        </w:r>
        <w:r w:rsidR="003622F9">
          <w:rPr>
            <w:noProof/>
            <w:webHidden/>
          </w:rPr>
          <w:fldChar w:fldCharType="begin"/>
        </w:r>
        <w:r w:rsidR="003622F9">
          <w:rPr>
            <w:noProof/>
            <w:webHidden/>
          </w:rPr>
          <w:instrText xml:space="preserve"> PAGEREF _Toc96355116 \h </w:instrText>
        </w:r>
        <w:r w:rsidR="003622F9">
          <w:rPr>
            <w:noProof/>
            <w:webHidden/>
          </w:rPr>
        </w:r>
        <w:r w:rsidR="003622F9">
          <w:rPr>
            <w:noProof/>
            <w:webHidden/>
          </w:rPr>
          <w:fldChar w:fldCharType="separate"/>
        </w:r>
        <w:r w:rsidR="00DB18E4">
          <w:rPr>
            <w:noProof/>
            <w:webHidden/>
          </w:rPr>
          <w:t>19</w:t>
        </w:r>
        <w:r w:rsidR="003622F9">
          <w:rPr>
            <w:noProof/>
            <w:webHidden/>
          </w:rPr>
          <w:fldChar w:fldCharType="end"/>
        </w:r>
      </w:hyperlink>
    </w:p>
    <w:p w14:paraId="15230AD7" w14:textId="77C688BE" w:rsidR="003622F9" w:rsidRPr="003622F9" w:rsidRDefault="00EE5EAA">
      <w:pPr>
        <w:pStyle w:val="Sommario2"/>
        <w:tabs>
          <w:tab w:val="left" w:pos="960"/>
          <w:tab w:val="right" w:leader="dot" w:pos="8630"/>
        </w:tabs>
        <w:rPr>
          <w:rFonts w:ascii="Calibri" w:hAnsi="Calibri" w:cs="Times New Roman"/>
          <w:b w:val="0"/>
          <w:bCs w:val="0"/>
          <w:noProof/>
          <w:lang w:val="it-IT" w:eastAsia="it-IT"/>
        </w:rPr>
      </w:pPr>
      <w:hyperlink w:anchor="_Toc96355117" w:history="1">
        <w:r w:rsidR="003622F9" w:rsidRPr="00332F58">
          <w:rPr>
            <w:rStyle w:val="Collegamentoipertestuale"/>
            <w:noProof/>
          </w:rPr>
          <w:t>4.1</w:t>
        </w:r>
        <w:r w:rsidR="003622F9" w:rsidRPr="003622F9">
          <w:rPr>
            <w:rFonts w:ascii="Calibri" w:hAnsi="Calibri" w:cs="Times New Roman"/>
            <w:b w:val="0"/>
            <w:bCs w:val="0"/>
            <w:noProof/>
            <w:lang w:val="it-IT" w:eastAsia="it-IT"/>
          </w:rPr>
          <w:tab/>
        </w:r>
        <w:r w:rsidR="003622F9" w:rsidRPr="00332F58">
          <w:rPr>
            <w:rStyle w:val="Collegamentoipertestuale"/>
            <w:noProof/>
          </w:rPr>
          <w:t>Spiegazione del progetto</w:t>
        </w:r>
        <w:r w:rsidR="003622F9">
          <w:rPr>
            <w:noProof/>
            <w:webHidden/>
          </w:rPr>
          <w:tab/>
        </w:r>
        <w:r w:rsidR="003622F9">
          <w:rPr>
            <w:noProof/>
            <w:webHidden/>
          </w:rPr>
          <w:fldChar w:fldCharType="begin"/>
        </w:r>
        <w:r w:rsidR="003622F9">
          <w:rPr>
            <w:noProof/>
            <w:webHidden/>
          </w:rPr>
          <w:instrText xml:space="preserve"> PAGEREF _Toc96355117 \h </w:instrText>
        </w:r>
        <w:r w:rsidR="003622F9">
          <w:rPr>
            <w:noProof/>
            <w:webHidden/>
          </w:rPr>
        </w:r>
        <w:r w:rsidR="003622F9">
          <w:rPr>
            <w:noProof/>
            <w:webHidden/>
          </w:rPr>
          <w:fldChar w:fldCharType="separate"/>
        </w:r>
        <w:r w:rsidR="00DB18E4">
          <w:rPr>
            <w:noProof/>
            <w:webHidden/>
          </w:rPr>
          <w:t>19</w:t>
        </w:r>
        <w:r w:rsidR="003622F9">
          <w:rPr>
            <w:noProof/>
            <w:webHidden/>
          </w:rPr>
          <w:fldChar w:fldCharType="end"/>
        </w:r>
      </w:hyperlink>
    </w:p>
    <w:p w14:paraId="7C63A4F5" w14:textId="33B07F10" w:rsidR="003622F9" w:rsidRPr="003622F9" w:rsidRDefault="00EE5EAA">
      <w:pPr>
        <w:pStyle w:val="Sommario2"/>
        <w:tabs>
          <w:tab w:val="left" w:pos="960"/>
          <w:tab w:val="right" w:leader="dot" w:pos="8630"/>
        </w:tabs>
        <w:rPr>
          <w:rFonts w:ascii="Calibri" w:hAnsi="Calibri" w:cs="Times New Roman"/>
          <w:b w:val="0"/>
          <w:bCs w:val="0"/>
          <w:noProof/>
          <w:lang w:val="it-IT" w:eastAsia="it-IT"/>
        </w:rPr>
      </w:pPr>
      <w:hyperlink w:anchor="_Toc96355118" w:history="1">
        <w:r w:rsidR="003622F9" w:rsidRPr="00332F58">
          <w:rPr>
            <w:rStyle w:val="Collegamentoipertestuale"/>
            <w:noProof/>
          </w:rPr>
          <w:t>4.2</w:t>
        </w:r>
        <w:r w:rsidR="003622F9" w:rsidRPr="003622F9">
          <w:rPr>
            <w:rFonts w:ascii="Calibri" w:hAnsi="Calibri" w:cs="Times New Roman"/>
            <w:b w:val="0"/>
            <w:bCs w:val="0"/>
            <w:noProof/>
            <w:lang w:val="it-IT" w:eastAsia="it-IT"/>
          </w:rPr>
          <w:tab/>
        </w:r>
        <w:r w:rsidR="003622F9" w:rsidRPr="00332F58">
          <w:rPr>
            <w:rStyle w:val="Collegamentoipertestuale"/>
            <w:noProof/>
          </w:rPr>
          <w:t>Class Diagram complet</w:t>
        </w:r>
        <w:r w:rsidR="008661BD">
          <w:rPr>
            <w:rStyle w:val="Collegamentoipertestuale"/>
            <w:noProof/>
            <w:lang w:val="it-IT"/>
          </w:rPr>
          <w:t>o</w:t>
        </w:r>
        <w:r w:rsidR="003622F9">
          <w:rPr>
            <w:noProof/>
            <w:webHidden/>
          </w:rPr>
          <w:tab/>
        </w:r>
        <w:r w:rsidR="003622F9">
          <w:rPr>
            <w:noProof/>
            <w:webHidden/>
          </w:rPr>
          <w:fldChar w:fldCharType="begin"/>
        </w:r>
        <w:r w:rsidR="003622F9">
          <w:rPr>
            <w:noProof/>
            <w:webHidden/>
          </w:rPr>
          <w:instrText xml:space="preserve"> PAGEREF _Toc96355118 \h </w:instrText>
        </w:r>
        <w:r w:rsidR="003622F9">
          <w:rPr>
            <w:noProof/>
            <w:webHidden/>
          </w:rPr>
        </w:r>
        <w:r w:rsidR="003622F9">
          <w:rPr>
            <w:noProof/>
            <w:webHidden/>
          </w:rPr>
          <w:fldChar w:fldCharType="separate"/>
        </w:r>
        <w:r w:rsidR="00DB18E4">
          <w:rPr>
            <w:noProof/>
            <w:webHidden/>
          </w:rPr>
          <w:t>19</w:t>
        </w:r>
        <w:r w:rsidR="003622F9">
          <w:rPr>
            <w:noProof/>
            <w:webHidden/>
          </w:rPr>
          <w:fldChar w:fldCharType="end"/>
        </w:r>
      </w:hyperlink>
    </w:p>
    <w:p w14:paraId="15BC3674" w14:textId="530244A6" w:rsidR="003622F9" w:rsidRPr="003622F9" w:rsidRDefault="00EE5EAA">
      <w:pPr>
        <w:pStyle w:val="Sommario2"/>
        <w:tabs>
          <w:tab w:val="left" w:pos="960"/>
          <w:tab w:val="right" w:leader="dot" w:pos="8630"/>
        </w:tabs>
        <w:rPr>
          <w:rFonts w:ascii="Calibri" w:hAnsi="Calibri" w:cs="Times New Roman"/>
          <w:b w:val="0"/>
          <w:bCs w:val="0"/>
          <w:noProof/>
          <w:lang w:val="it-IT" w:eastAsia="it-IT"/>
        </w:rPr>
      </w:pPr>
      <w:hyperlink w:anchor="_Toc96355119" w:history="1">
        <w:r w:rsidR="003622F9" w:rsidRPr="00332F58">
          <w:rPr>
            <w:rStyle w:val="Collegamentoipertestuale"/>
            <w:noProof/>
          </w:rPr>
          <w:t>4.3</w:t>
        </w:r>
        <w:r w:rsidR="003622F9" w:rsidRPr="003622F9">
          <w:rPr>
            <w:rFonts w:ascii="Calibri" w:hAnsi="Calibri" w:cs="Times New Roman"/>
            <w:b w:val="0"/>
            <w:bCs w:val="0"/>
            <w:noProof/>
            <w:lang w:val="it-IT" w:eastAsia="it-IT"/>
          </w:rPr>
          <w:tab/>
        </w:r>
        <w:r w:rsidR="003622F9" w:rsidRPr="00332F58">
          <w:rPr>
            <w:rStyle w:val="Collegamentoipertestuale"/>
            <w:noProof/>
          </w:rPr>
          <w:t>Sequence Diagram</w:t>
        </w:r>
        <w:r w:rsidR="003622F9">
          <w:rPr>
            <w:noProof/>
            <w:webHidden/>
          </w:rPr>
          <w:tab/>
        </w:r>
        <w:r w:rsidR="003622F9">
          <w:rPr>
            <w:noProof/>
            <w:webHidden/>
          </w:rPr>
          <w:fldChar w:fldCharType="begin"/>
        </w:r>
        <w:r w:rsidR="003622F9">
          <w:rPr>
            <w:noProof/>
            <w:webHidden/>
          </w:rPr>
          <w:instrText xml:space="preserve"> PAGEREF _Toc96355119 \h </w:instrText>
        </w:r>
        <w:r w:rsidR="003622F9">
          <w:rPr>
            <w:noProof/>
            <w:webHidden/>
          </w:rPr>
        </w:r>
        <w:r w:rsidR="003622F9">
          <w:rPr>
            <w:noProof/>
            <w:webHidden/>
          </w:rPr>
          <w:fldChar w:fldCharType="separate"/>
        </w:r>
        <w:r w:rsidR="00DB18E4">
          <w:rPr>
            <w:noProof/>
            <w:webHidden/>
          </w:rPr>
          <w:t>21</w:t>
        </w:r>
        <w:r w:rsidR="003622F9">
          <w:rPr>
            <w:noProof/>
            <w:webHidden/>
          </w:rPr>
          <w:fldChar w:fldCharType="end"/>
        </w:r>
      </w:hyperlink>
    </w:p>
    <w:p w14:paraId="7081C5E5" w14:textId="77777777" w:rsidR="003622F9" w:rsidRDefault="003622F9">
      <w:r>
        <w:fldChar w:fldCharType="end"/>
      </w:r>
    </w:p>
    <w:p w14:paraId="3D91E684" w14:textId="77777777" w:rsidR="003E4204" w:rsidRDefault="003E4204">
      <w:pPr>
        <w:rPr>
          <w:rFonts w:ascii="Calibri" w:hAnsi="Calibri" w:cs="Times New Roman"/>
          <w:b w:val="0"/>
          <w:bCs w:val="0"/>
          <w:i/>
          <w:iCs/>
          <w:sz w:val="28"/>
          <w:szCs w:val="28"/>
          <w:lang w:val="it-IT" w:eastAsia="it-IT"/>
        </w:rPr>
      </w:pPr>
    </w:p>
    <w:p w14:paraId="21452767" w14:textId="77777777" w:rsidR="003E4204" w:rsidRPr="00555444" w:rsidRDefault="003E4204">
      <w:pPr>
        <w:pStyle w:val="Titolo1"/>
        <w:pageBreakBefore/>
        <w:rPr>
          <w:b w:val="0"/>
        </w:rPr>
      </w:pPr>
      <w:bookmarkStart w:id="0" w:name="__RefHeading___Toc338931479"/>
      <w:bookmarkStart w:id="1" w:name="_Toc96355099"/>
      <w:bookmarkEnd w:id="0"/>
      <w:proofErr w:type="spellStart"/>
      <w:r w:rsidRPr="00555444">
        <w:lastRenderedPageBreak/>
        <w:t>Introdu</w:t>
      </w:r>
      <w:r w:rsidR="00526383" w:rsidRPr="00555444">
        <w:t>zione</w:t>
      </w:r>
      <w:bookmarkEnd w:id="1"/>
      <w:proofErr w:type="spellEnd"/>
    </w:p>
    <w:p w14:paraId="75055EE6" w14:textId="77777777" w:rsidR="003E4204" w:rsidRPr="00555444" w:rsidRDefault="00526383">
      <w:pPr>
        <w:pStyle w:val="Titolo2"/>
        <w:rPr>
          <w:b w:val="0"/>
          <w:szCs w:val="20"/>
        </w:rPr>
      </w:pPr>
      <w:bookmarkStart w:id="2" w:name="__RefHeading___Toc338931480"/>
      <w:bookmarkStart w:id="3" w:name="_Toc96355100"/>
      <w:bookmarkEnd w:id="2"/>
      <w:proofErr w:type="spellStart"/>
      <w:r w:rsidRPr="00555444">
        <w:rPr>
          <w:szCs w:val="20"/>
        </w:rPr>
        <w:t>Scopo</w:t>
      </w:r>
      <w:bookmarkEnd w:id="3"/>
      <w:proofErr w:type="spellEnd"/>
    </w:p>
    <w:p w14:paraId="6A169E81" w14:textId="77777777" w:rsidR="003E4204" w:rsidRPr="00555444" w:rsidRDefault="00526383" w:rsidP="003622F9">
      <w:pPr>
        <w:ind w:left="720"/>
        <w:jc w:val="both"/>
        <w:rPr>
          <w:b w:val="0"/>
          <w:szCs w:val="20"/>
        </w:rPr>
      </w:pPr>
      <w:proofErr w:type="spellStart"/>
      <w:r w:rsidRPr="00555444">
        <w:rPr>
          <w:b w:val="0"/>
          <w:szCs w:val="20"/>
        </w:rPr>
        <w:t>Questo</w:t>
      </w:r>
      <w:proofErr w:type="spellEnd"/>
      <w:r w:rsidRPr="00555444">
        <w:rPr>
          <w:b w:val="0"/>
          <w:szCs w:val="20"/>
        </w:rPr>
        <w:t xml:space="preserve"> </w:t>
      </w:r>
      <w:proofErr w:type="spellStart"/>
      <w:r w:rsidRPr="00555444">
        <w:rPr>
          <w:b w:val="0"/>
          <w:szCs w:val="20"/>
        </w:rPr>
        <w:t>documento</w:t>
      </w:r>
      <w:proofErr w:type="spellEnd"/>
      <w:r w:rsidRPr="00555444">
        <w:rPr>
          <w:b w:val="0"/>
          <w:szCs w:val="20"/>
        </w:rPr>
        <w:t xml:space="preserve"> ha </w:t>
      </w:r>
      <w:proofErr w:type="spellStart"/>
      <w:r w:rsidRPr="00555444">
        <w:rPr>
          <w:b w:val="0"/>
          <w:szCs w:val="20"/>
        </w:rPr>
        <w:t>l’intento</w:t>
      </w:r>
      <w:proofErr w:type="spellEnd"/>
      <w:r w:rsidRPr="00555444">
        <w:rPr>
          <w:b w:val="0"/>
          <w:szCs w:val="20"/>
        </w:rPr>
        <w:t xml:space="preserve"> di </w:t>
      </w:r>
      <w:proofErr w:type="spellStart"/>
      <w:r w:rsidRPr="00555444">
        <w:rPr>
          <w:b w:val="0"/>
          <w:szCs w:val="20"/>
        </w:rPr>
        <w:t>introdurre</w:t>
      </w:r>
      <w:proofErr w:type="spellEnd"/>
      <w:r w:rsidRPr="00555444">
        <w:rPr>
          <w:b w:val="0"/>
          <w:szCs w:val="20"/>
        </w:rPr>
        <w:t xml:space="preserve"> </w:t>
      </w:r>
      <w:proofErr w:type="spellStart"/>
      <w:r w:rsidRPr="00555444">
        <w:rPr>
          <w:b w:val="0"/>
          <w:szCs w:val="20"/>
        </w:rPr>
        <w:t>i</w:t>
      </w:r>
      <w:proofErr w:type="spellEnd"/>
      <w:r w:rsidRPr="00555444">
        <w:rPr>
          <w:b w:val="0"/>
          <w:szCs w:val="20"/>
        </w:rPr>
        <w:t xml:space="preserve"> </w:t>
      </w:r>
      <w:proofErr w:type="spellStart"/>
      <w:r w:rsidRPr="00555444">
        <w:rPr>
          <w:b w:val="0"/>
          <w:szCs w:val="20"/>
        </w:rPr>
        <w:t>contenuti</w:t>
      </w:r>
      <w:proofErr w:type="spellEnd"/>
      <w:r w:rsidRPr="00555444">
        <w:rPr>
          <w:b w:val="0"/>
          <w:szCs w:val="20"/>
        </w:rPr>
        <w:t xml:space="preserve"> e le </w:t>
      </w:r>
      <w:proofErr w:type="spellStart"/>
      <w:r w:rsidRPr="00555444">
        <w:rPr>
          <w:b w:val="0"/>
          <w:szCs w:val="20"/>
        </w:rPr>
        <w:t>motivazioni</w:t>
      </w:r>
      <w:proofErr w:type="spellEnd"/>
      <w:r w:rsidRPr="00555444">
        <w:rPr>
          <w:b w:val="0"/>
          <w:szCs w:val="20"/>
        </w:rPr>
        <w:t xml:space="preserve"> del design </w:t>
      </w:r>
      <w:proofErr w:type="spellStart"/>
      <w:r w:rsidRPr="00555444">
        <w:rPr>
          <w:b w:val="0"/>
          <w:szCs w:val="20"/>
        </w:rPr>
        <w:t>dell’applicazione</w:t>
      </w:r>
      <w:proofErr w:type="spellEnd"/>
      <w:r w:rsidRPr="00555444">
        <w:rPr>
          <w:b w:val="0"/>
          <w:szCs w:val="20"/>
        </w:rPr>
        <w:t xml:space="preserve"> di gestione riferimenti bibliografici.</w:t>
      </w:r>
    </w:p>
    <w:p w14:paraId="00CBABEF" w14:textId="77777777" w:rsidR="003E4204" w:rsidRPr="00555444" w:rsidRDefault="002828D4">
      <w:pPr>
        <w:pStyle w:val="Titolo2"/>
        <w:rPr>
          <w:szCs w:val="20"/>
        </w:rPr>
      </w:pPr>
      <w:bookmarkStart w:id="4" w:name="__RefHeading___Toc338931481"/>
      <w:bookmarkStart w:id="5" w:name="_Toc96355101"/>
      <w:bookmarkEnd w:id="4"/>
      <w:proofErr w:type="spellStart"/>
      <w:r w:rsidRPr="00555444">
        <w:rPr>
          <w:szCs w:val="20"/>
        </w:rPr>
        <w:t>Panoramica</w:t>
      </w:r>
      <w:proofErr w:type="spellEnd"/>
      <w:r w:rsidRPr="00555444">
        <w:rPr>
          <w:szCs w:val="20"/>
        </w:rPr>
        <w:t xml:space="preserve"> del sistema</w:t>
      </w:r>
      <w:bookmarkEnd w:id="5"/>
    </w:p>
    <w:p w14:paraId="208FA6F9" w14:textId="77777777" w:rsidR="003E4204" w:rsidRPr="00555444" w:rsidRDefault="00526383">
      <w:pPr>
        <w:pStyle w:val="Rientrocorpodeltesto21"/>
        <w:jc w:val="both"/>
        <w:rPr>
          <w:szCs w:val="20"/>
        </w:rPr>
      </w:pPr>
      <w:proofErr w:type="spellStart"/>
      <w:r w:rsidRPr="00555444">
        <w:rPr>
          <w:szCs w:val="20"/>
        </w:rPr>
        <w:t>L’intento</w:t>
      </w:r>
      <w:proofErr w:type="spellEnd"/>
      <w:r w:rsidRPr="00555444">
        <w:rPr>
          <w:szCs w:val="20"/>
        </w:rPr>
        <w:t xml:space="preserve"> del sistema è di </w:t>
      </w:r>
      <w:proofErr w:type="spellStart"/>
      <w:r w:rsidRPr="00555444">
        <w:rPr>
          <w:szCs w:val="20"/>
        </w:rPr>
        <w:t>poter</w:t>
      </w:r>
      <w:proofErr w:type="spellEnd"/>
      <w:r w:rsidRPr="00555444">
        <w:rPr>
          <w:szCs w:val="20"/>
        </w:rPr>
        <w:t xml:space="preserve"> </w:t>
      </w:r>
      <w:proofErr w:type="spellStart"/>
      <w:r w:rsidRPr="00555444">
        <w:rPr>
          <w:szCs w:val="20"/>
        </w:rPr>
        <w:t>comunicare</w:t>
      </w:r>
      <w:proofErr w:type="spellEnd"/>
      <w:r w:rsidRPr="00555444">
        <w:rPr>
          <w:szCs w:val="20"/>
        </w:rPr>
        <w:t xml:space="preserve"> con il database </w:t>
      </w:r>
      <w:proofErr w:type="spellStart"/>
      <w:r w:rsidRPr="00555444">
        <w:rPr>
          <w:szCs w:val="20"/>
        </w:rPr>
        <w:t>dei</w:t>
      </w:r>
      <w:proofErr w:type="spellEnd"/>
      <w:r w:rsidRPr="00555444">
        <w:rPr>
          <w:szCs w:val="20"/>
        </w:rPr>
        <w:t xml:space="preserve"> riferimenti bibliografici </w:t>
      </w:r>
      <w:proofErr w:type="spellStart"/>
      <w:r w:rsidRPr="00555444">
        <w:rPr>
          <w:szCs w:val="20"/>
        </w:rPr>
        <w:t>tramite</w:t>
      </w:r>
      <w:proofErr w:type="spellEnd"/>
      <w:r w:rsidRPr="00555444">
        <w:rPr>
          <w:szCs w:val="20"/>
        </w:rPr>
        <w:t xml:space="preserve"> </w:t>
      </w:r>
      <w:proofErr w:type="spellStart"/>
      <w:r w:rsidRPr="00555444">
        <w:rPr>
          <w:szCs w:val="20"/>
        </w:rPr>
        <w:t>un’interfaccia</w:t>
      </w:r>
      <w:proofErr w:type="spellEnd"/>
      <w:r w:rsidRPr="00555444">
        <w:rPr>
          <w:szCs w:val="20"/>
        </w:rPr>
        <w:t xml:space="preserve"> </w:t>
      </w:r>
      <w:proofErr w:type="spellStart"/>
      <w:r w:rsidRPr="00555444">
        <w:rPr>
          <w:szCs w:val="20"/>
        </w:rPr>
        <w:t>intuitiva</w:t>
      </w:r>
      <w:proofErr w:type="spellEnd"/>
      <w:r w:rsidRPr="00555444">
        <w:rPr>
          <w:szCs w:val="20"/>
        </w:rPr>
        <w:t xml:space="preserve">, e di </w:t>
      </w:r>
      <w:proofErr w:type="spellStart"/>
      <w:r w:rsidRPr="00555444">
        <w:rPr>
          <w:szCs w:val="20"/>
        </w:rPr>
        <w:t>poter</w:t>
      </w:r>
      <w:proofErr w:type="spellEnd"/>
      <w:r w:rsidRPr="00555444">
        <w:rPr>
          <w:szCs w:val="20"/>
        </w:rPr>
        <w:t xml:space="preserve"> </w:t>
      </w:r>
      <w:proofErr w:type="spellStart"/>
      <w:r w:rsidRPr="00555444">
        <w:rPr>
          <w:szCs w:val="20"/>
        </w:rPr>
        <w:t>comunicare</w:t>
      </w:r>
      <w:proofErr w:type="spellEnd"/>
      <w:r w:rsidRPr="00555444">
        <w:rPr>
          <w:szCs w:val="20"/>
        </w:rPr>
        <w:t xml:space="preserve"> al 100% con </w:t>
      </w:r>
      <w:proofErr w:type="spellStart"/>
      <w:r w:rsidRPr="00555444">
        <w:rPr>
          <w:szCs w:val="20"/>
        </w:rPr>
        <w:t>i</w:t>
      </w:r>
      <w:proofErr w:type="spellEnd"/>
      <w:r w:rsidRPr="00555444">
        <w:rPr>
          <w:szCs w:val="20"/>
        </w:rPr>
        <w:t xml:space="preserve"> </w:t>
      </w:r>
      <w:proofErr w:type="spellStart"/>
      <w:r w:rsidRPr="00555444">
        <w:rPr>
          <w:szCs w:val="20"/>
        </w:rPr>
        <w:t>dati</w:t>
      </w:r>
      <w:proofErr w:type="spellEnd"/>
      <w:r w:rsidRPr="00555444">
        <w:rPr>
          <w:szCs w:val="20"/>
        </w:rPr>
        <w:t xml:space="preserve"> in </w:t>
      </w:r>
      <w:proofErr w:type="spellStart"/>
      <w:r w:rsidRPr="00555444">
        <w:rPr>
          <w:szCs w:val="20"/>
        </w:rPr>
        <w:t>esso</w:t>
      </w:r>
      <w:proofErr w:type="spellEnd"/>
      <w:r w:rsidRPr="00555444">
        <w:rPr>
          <w:szCs w:val="20"/>
        </w:rPr>
        <w:t xml:space="preserve"> </w:t>
      </w:r>
      <w:proofErr w:type="spellStart"/>
      <w:r w:rsidRPr="00555444">
        <w:rPr>
          <w:szCs w:val="20"/>
        </w:rPr>
        <w:t>contenuti</w:t>
      </w:r>
      <w:proofErr w:type="spellEnd"/>
      <w:r w:rsidRPr="00555444">
        <w:rPr>
          <w:szCs w:val="20"/>
        </w:rPr>
        <w:t>.</w:t>
      </w:r>
    </w:p>
    <w:p w14:paraId="42056C4F" w14:textId="77777777" w:rsidR="003E4204" w:rsidRPr="00555444" w:rsidRDefault="002828D4">
      <w:pPr>
        <w:pStyle w:val="Titolo2"/>
        <w:rPr>
          <w:szCs w:val="20"/>
        </w:rPr>
      </w:pPr>
      <w:bookmarkStart w:id="6" w:name="__RefHeading___Toc338931482"/>
      <w:bookmarkStart w:id="7" w:name="_Toc96355102"/>
      <w:bookmarkEnd w:id="6"/>
      <w:proofErr w:type="spellStart"/>
      <w:r w:rsidRPr="00555444">
        <w:rPr>
          <w:szCs w:val="20"/>
        </w:rPr>
        <w:t>Obiettivi</w:t>
      </w:r>
      <w:proofErr w:type="spellEnd"/>
      <w:r w:rsidRPr="00555444">
        <w:rPr>
          <w:szCs w:val="20"/>
        </w:rPr>
        <w:t xml:space="preserve"> di design</w:t>
      </w:r>
      <w:bookmarkEnd w:id="7"/>
    </w:p>
    <w:p w14:paraId="6518ED79" w14:textId="77777777" w:rsidR="003E4204" w:rsidRPr="00555444" w:rsidRDefault="00526383">
      <w:pPr>
        <w:pStyle w:val="Rientrocorpodeltesto21"/>
        <w:jc w:val="both"/>
        <w:rPr>
          <w:szCs w:val="20"/>
        </w:rPr>
      </w:pPr>
      <w:proofErr w:type="spellStart"/>
      <w:r w:rsidRPr="00555444">
        <w:rPr>
          <w:szCs w:val="20"/>
        </w:rPr>
        <w:t>Gli</w:t>
      </w:r>
      <w:proofErr w:type="spellEnd"/>
      <w:r w:rsidRPr="00555444">
        <w:rPr>
          <w:szCs w:val="20"/>
        </w:rPr>
        <w:t xml:space="preserve"> </w:t>
      </w:r>
      <w:proofErr w:type="spellStart"/>
      <w:r w:rsidRPr="00555444">
        <w:rPr>
          <w:szCs w:val="20"/>
        </w:rPr>
        <w:t>obiettivi</w:t>
      </w:r>
      <w:proofErr w:type="spellEnd"/>
      <w:r w:rsidRPr="00555444">
        <w:rPr>
          <w:szCs w:val="20"/>
        </w:rPr>
        <w:t xml:space="preserve"> di design </w:t>
      </w:r>
      <w:proofErr w:type="spellStart"/>
      <w:r w:rsidRPr="00555444">
        <w:rPr>
          <w:szCs w:val="20"/>
        </w:rPr>
        <w:t>sono</w:t>
      </w:r>
      <w:proofErr w:type="spellEnd"/>
      <w:r w:rsidRPr="00555444">
        <w:rPr>
          <w:szCs w:val="20"/>
        </w:rPr>
        <w:t xml:space="preserve"> di </w:t>
      </w:r>
      <w:proofErr w:type="spellStart"/>
      <w:r w:rsidRPr="00555444">
        <w:rPr>
          <w:szCs w:val="20"/>
        </w:rPr>
        <w:t>poter</w:t>
      </w:r>
      <w:proofErr w:type="spellEnd"/>
      <w:r w:rsidRPr="00555444">
        <w:rPr>
          <w:szCs w:val="20"/>
        </w:rPr>
        <w:t xml:space="preserve"> </w:t>
      </w:r>
      <w:proofErr w:type="spellStart"/>
      <w:r w:rsidRPr="00555444">
        <w:rPr>
          <w:szCs w:val="20"/>
        </w:rPr>
        <w:t>avere</w:t>
      </w:r>
      <w:proofErr w:type="spellEnd"/>
      <w:r w:rsidRPr="00555444">
        <w:rPr>
          <w:szCs w:val="20"/>
        </w:rPr>
        <w:t xml:space="preserve"> un sistema </w:t>
      </w:r>
      <w:proofErr w:type="spellStart"/>
      <w:r w:rsidRPr="00555444">
        <w:rPr>
          <w:szCs w:val="20"/>
        </w:rPr>
        <w:t>che</w:t>
      </w:r>
      <w:proofErr w:type="spellEnd"/>
      <w:r w:rsidRPr="00555444">
        <w:rPr>
          <w:szCs w:val="20"/>
        </w:rPr>
        <w:t xml:space="preserve"> </w:t>
      </w:r>
      <w:proofErr w:type="spellStart"/>
      <w:r w:rsidRPr="00555444">
        <w:rPr>
          <w:szCs w:val="20"/>
        </w:rPr>
        <w:t>permette</w:t>
      </w:r>
      <w:proofErr w:type="spellEnd"/>
      <w:r w:rsidRPr="00555444">
        <w:rPr>
          <w:szCs w:val="20"/>
        </w:rPr>
        <w:t xml:space="preserve"> </w:t>
      </w:r>
      <w:proofErr w:type="spellStart"/>
      <w:r w:rsidRPr="00555444">
        <w:rPr>
          <w:szCs w:val="20"/>
        </w:rPr>
        <w:t>piena</w:t>
      </w:r>
      <w:proofErr w:type="spellEnd"/>
      <w:r w:rsidRPr="00555444">
        <w:rPr>
          <w:szCs w:val="20"/>
        </w:rPr>
        <w:t xml:space="preserve"> </w:t>
      </w:r>
      <w:proofErr w:type="spellStart"/>
      <w:r w:rsidRPr="00555444">
        <w:rPr>
          <w:szCs w:val="20"/>
        </w:rPr>
        <w:t>compatibilità</w:t>
      </w:r>
      <w:proofErr w:type="spellEnd"/>
      <w:r w:rsidRPr="00555444">
        <w:rPr>
          <w:szCs w:val="20"/>
        </w:rPr>
        <w:t xml:space="preserve"> con diverse </w:t>
      </w:r>
      <w:proofErr w:type="spellStart"/>
      <w:r w:rsidRPr="00555444">
        <w:rPr>
          <w:szCs w:val="20"/>
        </w:rPr>
        <w:t>interfacce</w:t>
      </w:r>
      <w:proofErr w:type="spellEnd"/>
      <w:r w:rsidRPr="00555444">
        <w:rPr>
          <w:szCs w:val="20"/>
        </w:rPr>
        <w:t xml:space="preserve"> </w:t>
      </w:r>
      <w:proofErr w:type="spellStart"/>
      <w:r w:rsidRPr="00555444">
        <w:rPr>
          <w:szCs w:val="20"/>
        </w:rPr>
        <w:t>grafiche</w:t>
      </w:r>
      <w:proofErr w:type="spellEnd"/>
      <w:r w:rsidRPr="00555444">
        <w:rPr>
          <w:szCs w:val="20"/>
        </w:rPr>
        <w:t xml:space="preserve"> e database driver, </w:t>
      </w:r>
      <w:proofErr w:type="spellStart"/>
      <w:r w:rsidRPr="00555444">
        <w:rPr>
          <w:szCs w:val="20"/>
        </w:rPr>
        <w:t>entrambe</w:t>
      </w:r>
      <w:proofErr w:type="spellEnd"/>
      <w:r w:rsidRPr="00555444">
        <w:rPr>
          <w:szCs w:val="20"/>
        </w:rPr>
        <w:t xml:space="preserve"> </w:t>
      </w:r>
      <w:proofErr w:type="spellStart"/>
      <w:r w:rsidRPr="00555444">
        <w:rPr>
          <w:szCs w:val="20"/>
        </w:rPr>
        <w:t>intercambiabili</w:t>
      </w:r>
      <w:proofErr w:type="spellEnd"/>
      <w:r w:rsidRPr="00555444">
        <w:rPr>
          <w:szCs w:val="20"/>
        </w:rPr>
        <w:t xml:space="preserve"> con una </w:t>
      </w:r>
      <w:proofErr w:type="spellStart"/>
      <w:r w:rsidRPr="00555444">
        <w:rPr>
          <w:szCs w:val="20"/>
        </w:rPr>
        <w:t>suddivsione</w:t>
      </w:r>
      <w:proofErr w:type="spellEnd"/>
      <w:r w:rsidRPr="00555444">
        <w:rPr>
          <w:szCs w:val="20"/>
        </w:rPr>
        <w:t xml:space="preserve"> in package e con un </w:t>
      </w:r>
      <w:proofErr w:type="spellStart"/>
      <w:r w:rsidRPr="00555444">
        <w:rPr>
          <w:szCs w:val="20"/>
        </w:rPr>
        <w:t>approccio</w:t>
      </w:r>
      <w:proofErr w:type="spellEnd"/>
      <w:r w:rsidRPr="00555444">
        <w:rPr>
          <w:szCs w:val="20"/>
        </w:rPr>
        <w:t xml:space="preserve"> Object Oriented.</w:t>
      </w:r>
    </w:p>
    <w:p w14:paraId="085B2A28" w14:textId="77777777" w:rsidR="003E4204" w:rsidRPr="00555444" w:rsidRDefault="00526383">
      <w:pPr>
        <w:pStyle w:val="Titolo2"/>
        <w:rPr>
          <w:szCs w:val="20"/>
        </w:rPr>
      </w:pPr>
      <w:bookmarkStart w:id="8" w:name="__RefHeading___Toc338931483"/>
      <w:bookmarkStart w:id="9" w:name="__RefHeading___Toc338931484"/>
      <w:bookmarkStart w:id="10" w:name="_Toc96355103"/>
      <w:bookmarkEnd w:id="8"/>
      <w:bookmarkEnd w:id="9"/>
      <w:proofErr w:type="spellStart"/>
      <w:r w:rsidRPr="00555444">
        <w:rPr>
          <w:szCs w:val="20"/>
        </w:rPr>
        <w:t>Definizioni</w:t>
      </w:r>
      <w:bookmarkEnd w:id="10"/>
      <w:proofErr w:type="spellEnd"/>
    </w:p>
    <w:p w14:paraId="2C6CE2ED" w14:textId="77777777" w:rsidR="003E4204" w:rsidRPr="00555444" w:rsidRDefault="00526383">
      <w:pPr>
        <w:pStyle w:val="Rientrocorpodeltesto21"/>
        <w:jc w:val="both"/>
        <w:rPr>
          <w:iCs/>
          <w:szCs w:val="20"/>
        </w:rPr>
      </w:pPr>
      <w:r w:rsidRPr="00555444">
        <w:rPr>
          <w:iCs/>
          <w:szCs w:val="20"/>
        </w:rPr>
        <w:t>Con “</w:t>
      </w:r>
      <w:proofErr w:type="spellStart"/>
      <w:r w:rsidRPr="00555444">
        <w:rPr>
          <w:iCs/>
          <w:szCs w:val="20"/>
        </w:rPr>
        <w:t>riferimento</w:t>
      </w:r>
      <w:proofErr w:type="spellEnd"/>
      <w:r w:rsidRPr="00555444">
        <w:rPr>
          <w:iCs/>
          <w:szCs w:val="20"/>
        </w:rPr>
        <w:t xml:space="preserve">” </w:t>
      </w:r>
      <w:proofErr w:type="spellStart"/>
      <w:r w:rsidRPr="00555444">
        <w:rPr>
          <w:iCs/>
          <w:szCs w:val="20"/>
        </w:rPr>
        <w:t>si</w:t>
      </w:r>
      <w:proofErr w:type="spellEnd"/>
      <w:r w:rsidRPr="00555444">
        <w:rPr>
          <w:iCs/>
          <w:szCs w:val="20"/>
        </w:rPr>
        <w:t xml:space="preserve"> </w:t>
      </w:r>
      <w:proofErr w:type="spellStart"/>
      <w:r w:rsidRPr="00555444">
        <w:rPr>
          <w:iCs/>
          <w:szCs w:val="20"/>
        </w:rPr>
        <w:t>intende</w:t>
      </w:r>
      <w:proofErr w:type="spellEnd"/>
      <w:r w:rsidRPr="00555444">
        <w:rPr>
          <w:iCs/>
          <w:szCs w:val="20"/>
        </w:rPr>
        <w:t xml:space="preserve"> un </w:t>
      </w:r>
      <w:proofErr w:type="spellStart"/>
      <w:r w:rsidRPr="00555444">
        <w:rPr>
          <w:iCs/>
          <w:szCs w:val="20"/>
        </w:rPr>
        <w:t>qualsiasi</w:t>
      </w:r>
      <w:proofErr w:type="spellEnd"/>
      <w:r w:rsidRPr="00555444">
        <w:rPr>
          <w:iCs/>
          <w:szCs w:val="20"/>
        </w:rPr>
        <w:t xml:space="preserve"> </w:t>
      </w:r>
      <w:proofErr w:type="spellStart"/>
      <w:r w:rsidR="00B1726A" w:rsidRPr="00555444">
        <w:rPr>
          <w:iCs/>
          <w:szCs w:val="20"/>
        </w:rPr>
        <w:t>documento</w:t>
      </w:r>
      <w:proofErr w:type="spellEnd"/>
      <w:r w:rsidR="00B1726A" w:rsidRPr="00555444">
        <w:rPr>
          <w:iCs/>
          <w:szCs w:val="20"/>
        </w:rPr>
        <w:t xml:space="preserve">, </w:t>
      </w:r>
      <w:proofErr w:type="spellStart"/>
      <w:r w:rsidR="00B1726A" w:rsidRPr="00555444">
        <w:rPr>
          <w:iCs/>
          <w:szCs w:val="20"/>
        </w:rPr>
        <w:t>libro</w:t>
      </w:r>
      <w:proofErr w:type="spellEnd"/>
      <w:r w:rsidR="00B1726A" w:rsidRPr="00555444">
        <w:rPr>
          <w:iCs/>
          <w:szCs w:val="20"/>
        </w:rPr>
        <w:t xml:space="preserve">, </w:t>
      </w:r>
      <w:proofErr w:type="spellStart"/>
      <w:r w:rsidR="00B1726A" w:rsidRPr="00555444">
        <w:rPr>
          <w:iCs/>
          <w:szCs w:val="20"/>
        </w:rPr>
        <w:t>saggio</w:t>
      </w:r>
      <w:proofErr w:type="spellEnd"/>
      <w:r w:rsidR="00B1726A" w:rsidRPr="00555444">
        <w:rPr>
          <w:iCs/>
          <w:szCs w:val="20"/>
        </w:rPr>
        <w:t xml:space="preserve">, </w:t>
      </w:r>
      <w:proofErr w:type="spellStart"/>
      <w:r w:rsidR="00B1726A" w:rsidRPr="00555444">
        <w:rPr>
          <w:iCs/>
          <w:szCs w:val="20"/>
        </w:rPr>
        <w:t>rivista</w:t>
      </w:r>
      <w:proofErr w:type="spellEnd"/>
      <w:r w:rsidR="00B1726A" w:rsidRPr="00555444">
        <w:rPr>
          <w:iCs/>
          <w:szCs w:val="20"/>
        </w:rPr>
        <w:t xml:space="preserve">, </w:t>
      </w:r>
      <w:proofErr w:type="spellStart"/>
      <w:r w:rsidR="00B1726A" w:rsidRPr="00555444">
        <w:rPr>
          <w:iCs/>
          <w:szCs w:val="20"/>
        </w:rPr>
        <w:t>articolo</w:t>
      </w:r>
      <w:proofErr w:type="spellEnd"/>
      <w:r w:rsidR="00B1726A" w:rsidRPr="00555444">
        <w:rPr>
          <w:iCs/>
          <w:szCs w:val="20"/>
        </w:rPr>
        <w:t xml:space="preserve"> o </w:t>
      </w:r>
      <w:proofErr w:type="spellStart"/>
      <w:r w:rsidR="00B1726A" w:rsidRPr="00555444">
        <w:rPr>
          <w:iCs/>
          <w:szCs w:val="20"/>
        </w:rPr>
        <w:t>pubblicazione</w:t>
      </w:r>
      <w:proofErr w:type="spellEnd"/>
      <w:r w:rsidR="00B1726A" w:rsidRPr="00555444">
        <w:rPr>
          <w:iCs/>
          <w:szCs w:val="20"/>
        </w:rPr>
        <w:t xml:space="preserve"> </w:t>
      </w:r>
      <w:proofErr w:type="spellStart"/>
      <w:r w:rsidR="00B1726A" w:rsidRPr="00555444">
        <w:rPr>
          <w:iCs/>
          <w:szCs w:val="20"/>
        </w:rPr>
        <w:t>su</w:t>
      </w:r>
      <w:proofErr w:type="spellEnd"/>
      <w:r w:rsidR="00B1726A" w:rsidRPr="00555444">
        <w:rPr>
          <w:iCs/>
          <w:szCs w:val="20"/>
        </w:rPr>
        <w:t xml:space="preserve"> un </w:t>
      </w:r>
      <w:proofErr w:type="spellStart"/>
      <w:r w:rsidR="00B1726A" w:rsidRPr="00555444">
        <w:rPr>
          <w:iCs/>
          <w:szCs w:val="20"/>
        </w:rPr>
        <w:t>particolare</w:t>
      </w:r>
      <w:proofErr w:type="spellEnd"/>
      <w:r w:rsidR="00B1726A" w:rsidRPr="00555444">
        <w:rPr>
          <w:iCs/>
          <w:szCs w:val="20"/>
        </w:rPr>
        <w:t xml:space="preserve"> </w:t>
      </w:r>
      <w:proofErr w:type="spellStart"/>
      <w:r w:rsidR="00B1726A" w:rsidRPr="00555444">
        <w:rPr>
          <w:iCs/>
          <w:szCs w:val="20"/>
        </w:rPr>
        <w:t>argomento</w:t>
      </w:r>
      <w:proofErr w:type="spellEnd"/>
      <w:r w:rsidR="00B1726A" w:rsidRPr="00555444">
        <w:rPr>
          <w:iCs/>
          <w:szCs w:val="20"/>
        </w:rPr>
        <w:t>.</w:t>
      </w:r>
    </w:p>
    <w:p w14:paraId="684A5FE2" w14:textId="77777777" w:rsidR="00B1726A" w:rsidRDefault="00B1726A">
      <w:pPr>
        <w:pStyle w:val="Rientrocorpodeltesto21"/>
        <w:jc w:val="both"/>
        <w:rPr>
          <w:iCs/>
        </w:rPr>
      </w:pPr>
    </w:p>
    <w:p w14:paraId="084D4D60" w14:textId="77777777" w:rsidR="00B1726A" w:rsidRDefault="00B1726A">
      <w:pPr>
        <w:pStyle w:val="Rientrocorpodeltesto21"/>
        <w:jc w:val="both"/>
        <w:rPr>
          <w:iCs/>
        </w:rPr>
      </w:pPr>
    </w:p>
    <w:p w14:paraId="189E2169" w14:textId="77777777" w:rsidR="00B1726A" w:rsidRDefault="00B1726A">
      <w:pPr>
        <w:pStyle w:val="Rientrocorpodeltesto21"/>
        <w:jc w:val="both"/>
        <w:rPr>
          <w:iCs/>
        </w:rPr>
      </w:pPr>
    </w:p>
    <w:p w14:paraId="05748234" w14:textId="77777777" w:rsidR="00B1726A" w:rsidRDefault="00B1726A">
      <w:pPr>
        <w:pStyle w:val="Rientrocorpodeltesto21"/>
        <w:jc w:val="both"/>
        <w:rPr>
          <w:iCs/>
        </w:rPr>
      </w:pPr>
    </w:p>
    <w:p w14:paraId="61B3BC30" w14:textId="77777777" w:rsidR="00CF416F" w:rsidRDefault="00CF416F">
      <w:pPr>
        <w:pStyle w:val="Rientrocorpodeltesto21"/>
        <w:jc w:val="both"/>
        <w:rPr>
          <w:iCs/>
        </w:rPr>
      </w:pPr>
    </w:p>
    <w:p w14:paraId="47475939" w14:textId="77777777" w:rsidR="00CF416F" w:rsidRDefault="00CF416F">
      <w:pPr>
        <w:pStyle w:val="Rientrocorpodeltesto21"/>
        <w:jc w:val="both"/>
        <w:rPr>
          <w:iCs/>
        </w:rPr>
      </w:pPr>
    </w:p>
    <w:p w14:paraId="1736CD1B" w14:textId="77777777" w:rsidR="00CF416F" w:rsidRDefault="00CF416F">
      <w:pPr>
        <w:pStyle w:val="Rientrocorpodeltesto21"/>
        <w:jc w:val="both"/>
        <w:rPr>
          <w:iCs/>
        </w:rPr>
      </w:pPr>
    </w:p>
    <w:p w14:paraId="2C673FC7" w14:textId="77777777" w:rsidR="00CF416F" w:rsidRDefault="00CF416F">
      <w:pPr>
        <w:pStyle w:val="Rientrocorpodeltesto21"/>
        <w:jc w:val="both"/>
        <w:rPr>
          <w:iCs/>
        </w:rPr>
      </w:pPr>
    </w:p>
    <w:p w14:paraId="10068D43" w14:textId="77777777" w:rsidR="00CF416F" w:rsidRDefault="00CF416F">
      <w:pPr>
        <w:pStyle w:val="Rientrocorpodeltesto21"/>
        <w:jc w:val="both"/>
        <w:rPr>
          <w:iCs/>
        </w:rPr>
      </w:pPr>
    </w:p>
    <w:p w14:paraId="66660041" w14:textId="77777777" w:rsidR="00CF416F" w:rsidRDefault="00CF416F">
      <w:pPr>
        <w:pStyle w:val="Rientrocorpodeltesto21"/>
        <w:jc w:val="both"/>
        <w:rPr>
          <w:iCs/>
        </w:rPr>
      </w:pPr>
    </w:p>
    <w:p w14:paraId="7224B14D" w14:textId="77777777" w:rsidR="00CF416F" w:rsidRDefault="00CF416F">
      <w:pPr>
        <w:pStyle w:val="Rientrocorpodeltesto21"/>
        <w:jc w:val="both"/>
        <w:rPr>
          <w:iCs/>
        </w:rPr>
      </w:pPr>
    </w:p>
    <w:p w14:paraId="04B2C233" w14:textId="77777777" w:rsidR="00CF416F" w:rsidRDefault="00CF416F">
      <w:pPr>
        <w:pStyle w:val="Rientrocorpodeltesto21"/>
        <w:jc w:val="both"/>
        <w:rPr>
          <w:iCs/>
        </w:rPr>
      </w:pPr>
    </w:p>
    <w:p w14:paraId="58D0CF4E" w14:textId="77777777" w:rsidR="00B1726A" w:rsidRPr="00B1726A" w:rsidRDefault="00B1726A" w:rsidP="00B1726A">
      <w:pPr>
        <w:pStyle w:val="Rientrocorpodeltesto21"/>
        <w:ind w:left="0"/>
        <w:jc w:val="both"/>
        <w:rPr>
          <w:iCs/>
        </w:rPr>
      </w:pPr>
    </w:p>
    <w:p w14:paraId="5DADC6B0" w14:textId="77777777" w:rsidR="003E4204" w:rsidRDefault="008874FC">
      <w:pPr>
        <w:pStyle w:val="Titolo1"/>
      </w:pPr>
      <w:bookmarkStart w:id="11" w:name="__RefHeading___Toc338931485"/>
      <w:bookmarkStart w:id="12" w:name="_Toc96355104"/>
      <w:bookmarkEnd w:id="11"/>
      <w:proofErr w:type="spellStart"/>
      <w:r>
        <w:lastRenderedPageBreak/>
        <w:t>Panoramica</w:t>
      </w:r>
      <w:proofErr w:type="spellEnd"/>
      <w:r>
        <w:t xml:space="preserve"> del </w:t>
      </w:r>
      <w:proofErr w:type="spellStart"/>
      <w:r>
        <w:t>progetto</w:t>
      </w:r>
      <w:bookmarkEnd w:id="12"/>
      <w:proofErr w:type="spellEnd"/>
    </w:p>
    <w:p w14:paraId="6EAC4898" w14:textId="77777777" w:rsidR="003E4204" w:rsidRDefault="003E4204">
      <w:pPr>
        <w:pStyle w:val="Titolo2"/>
      </w:pPr>
      <w:bookmarkStart w:id="13" w:name="__RefHeading___Toc338931486"/>
      <w:bookmarkStart w:id="14" w:name="_Toc96355105"/>
      <w:bookmarkEnd w:id="13"/>
      <w:proofErr w:type="spellStart"/>
      <w:r>
        <w:t>Introdu</w:t>
      </w:r>
      <w:r w:rsidR="00B1726A">
        <w:t>zione</w:t>
      </w:r>
      <w:bookmarkEnd w:id="14"/>
      <w:proofErr w:type="spellEnd"/>
    </w:p>
    <w:p w14:paraId="6269D651" w14:textId="77777777" w:rsidR="003E4204" w:rsidRPr="00B1726A" w:rsidRDefault="00B1726A">
      <w:pPr>
        <w:pStyle w:val="Rientrocorpodeltesto21"/>
        <w:jc w:val="both"/>
        <w:rPr>
          <w:iCs/>
        </w:rPr>
      </w:pPr>
      <w:proofErr w:type="spellStart"/>
      <w:r w:rsidRPr="00B1726A">
        <w:rPr>
          <w:iCs/>
        </w:rPr>
        <w:t>L’approccio</w:t>
      </w:r>
      <w:proofErr w:type="spellEnd"/>
      <w:r w:rsidRPr="00B1726A">
        <w:rPr>
          <w:iCs/>
        </w:rPr>
        <w:t xml:space="preserve"> di design </w:t>
      </w:r>
      <w:proofErr w:type="spellStart"/>
      <w:r w:rsidRPr="00B1726A">
        <w:rPr>
          <w:iCs/>
        </w:rPr>
        <w:t>utilizzato</w:t>
      </w:r>
      <w:proofErr w:type="spellEnd"/>
      <w:r w:rsidRPr="00B1726A">
        <w:rPr>
          <w:iCs/>
        </w:rPr>
        <w:t xml:space="preserve"> è </w:t>
      </w:r>
      <w:proofErr w:type="spellStart"/>
      <w:r w:rsidRPr="00B1726A">
        <w:rPr>
          <w:iCs/>
        </w:rPr>
        <w:t>quello</w:t>
      </w:r>
      <w:proofErr w:type="spellEnd"/>
      <w:r w:rsidRPr="00B1726A">
        <w:rPr>
          <w:iCs/>
        </w:rPr>
        <w:t xml:space="preserve"> di un sistema Object Oriented</w:t>
      </w:r>
      <w:r>
        <w:rPr>
          <w:iCs/>
        </w:rPr>
        <w:t xml:space="preserve"> </w:t>
      </w:r>
      <w:proofErr w:type="spellStart"/>
      <w:r>
        <w:rPr>
          <w:iCs/>
        </w:rPr>
        <w:t>sviluppato</w:t>
      </w:r>
      <w:proofErr w:type="spellEnd"/>
      <w:r>
        <w:rPr>
          <w:iCs/>
        </w:rPr>
        <w:t xml:space="preserve"> in Java </w:t>
      </w:r>
      <w:proofErr w:type="spellStart"/>
      <w:r>
        <w:rPr>
          <w:iCs/>
        </w:rPr>
        <w:t>che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dipende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strettamente</w:t>
      </w:r>
      <w:proofErr w:type="spellEnd"/>
      <w:r>
        <w:rPr>
          <w:iCs/>
        </w:rPr>
        <w:t xml:space="preserve"> da un database PostgreSQL. </w:t>
      </w:r>
    </w:p>
    <w:p w14:paraId="114FDF3C" w14:textId="77777777" w:rsidR="003E4204" w:rsidRDefault="00B1726A">
      <w:pPr>
        <w:pStyle w:val="Titolo2"/>
      </w:pPr>
      <w:bookmarkStart w:id="15" w:name="__RefHeading___Toc338931487"/>
      <w:bookmarkStart w:id="16" w:name="_Toc96355106"/>
      <w:bookmarkEnd w:id="15"/>
      <w:proofErr w:type="spellStart"/>
      <w:r>
        <w:t>Ambiente</w:t>
      </w:r>
      <w:bookmarkEnd w:id="16"/>
      <w:proofErr w:type="spellEnd"/>
    </w:p>
    <w:p w14:paraId="4033B34D" w14:textId="77777777" w:rsidR="003E4204" w:rsidRPr="00B1726A" w:rsidRDefault="00B1726A">
      <w:pPr>
        <w:pStyle w:val="Rientrocorpodeltesto21"/>
        <w:jc w:val="both"/>
        <w:rPr>
          <w:iCs/>
        </w:rPr>
      </w:pPr>
      <w:proofErr w:type="spellStart"/>
      <w:r w:rsidRPr="00B1726A">
        <w:rPr>
          <w:iCs/>
        </w:rPr>
        <w:t>L’ambiente</w:t>
      </w:r>
      <w:proofErr w:type="spellEnd"/>
      <w:r w:rsidRPr="00B1726A">
        <w:rPr>
          <w:iCs/>
        </w:rPr>
        <w:t xml:space="preserve"> di sistema è un </w:t>
      </w:r>
      <w:proofErr w:type="spellStart"/>
      <w:r w:rsidRPr="00B1726A">
        <w:rPr>
          <w:iCs/>
        </w:rPr>
        <w:t>qualsiasi</w:t>
      </w:r>
      <w:proofErr w:type="spellEnd"/>
      <w:r w:rsidRPr="00B1726A">
        <w:rPr>
          <w:iCs/>
        </w:rPr>
        <w:t xml:space="preserve"> sistema operative non-mobile</w:t>
      </w:r>
      <w:r>
        <w:rPr>
          <w:iCs/>
        </w:rPr>
        <w:t xml:space="preserve"> (</w:t>
      </w:r>
      <w:proofErr w:type="spellStart"/>
      <w:r>
        <w:rPr>
          <w:iCs/>
        </w:rPr>
        <w:t>quindi</w:t>
      </w:r>
      <w:proofErr w:type="spellEnd"/>
      <w:r>
        <w:rPr>
          <w:iCs/>
        </w:rPr>
        <w:t xml:space="preserve"> desktop) </w:t>
      </w:r>
      <w:proofErr w:type="spellStart"/>
      <w:r>
        <w:rPr>
          <w:iCs/>
        </w:rPr>
        <w:t>fornito</w:t>
      </w:r>
      <w:proofErr w:type="spellEnd"/>
      <w:r>
        <w:rPr>
          <w:iCs/>
        </w:rPr>
        <w:t xml:space="preserve"> di una </w:t>
      </w:r>
      <w:proofErr w:type="spellStart"/>
      <w:r>
        <w:rPr>
          <w:iCs/>
        </w:rPr>
        <w:t>connessione</w:t>
      </w:r>
      <w:proofErr w:type="spellEnd"/>
      <w:r>
        <w:rPr>
          <w:iCs/>
        </w:rPr>
        <w:t xml:space="preserve"> al database.</w:t>
      </w:r>
    </w:p>
    <w:p w14:paraId="1A7254C9" w14:textId="77777777" w:rsidR="003E4204" w:rsidRDefault="00A94A81">
      <w:pPr>
        <w:pStyle w:val="Titolo3"/>
      </w:pPr>
      <w:bookmarkStart w:id="17" w:name="__RefHeading___Toc338931488"/>
      <w:bookmarkStart w:id="18" w:name="__RefHeading___Toc338931489"/>
      <w:bookmarkStart w:id="19" w:name="_Toc96355108"/>
      <w:bookmarkEnd w:id="17"/>
      <w:bookmarkEnd w:id="18"/>
      <w:proofErr w:type="spellStart"/>
      <w:r>
        <w:t>Struttura</w:t>
      </w:r>
      <w:proofErr w:type="spellEnd"/>
      <w:r>
        <w:t xml:space="preserve"> ad alto </w:t>
      </w:r>
      <w:proofErr w:type="spellStart"/>
      <w:r>
        <w:t>livello</w:t>
      </w:r>
      <w:bookmarkEnd w:id="19"/>
      <w:proofErr w:type="spellEnd"/>
    </w:p>
    <w:p w14:paraId="2F2B6542" w14:textId="6B0DE7B6" w:rsidR="003E4204" w:rsidRDefault="00F67D58">
      <w:pPr>
        <w:pStyle w:val="Rientrocorpodeltesto21"/>
        <w:jc w:val="both"/>
        <w:rPr>
          <w:lang w:val="it-IT" w:eastAsia="it-IT"/>
        </w:rPr>
      </w:pPr>
      <w:r>
        <w:rPr>
          <w:noProof/>
          <w:lang w:val="it-IT" w:eastAsia="it-IT"/>
        </w:rPr>
        <w:drawing>
          <wp:inline distT="0" distB="0" distL="0" distR="0" wp14:anchorId="68702FC0" wp14:editId="21BD024C">
            <wp:extent cx="5067300" cy="255270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85E55" w14:textId="77777777" w:rsidR="00A94A81" w:rsidRDefault="00A94A81" w:rsidP="008874FC">
      <w:pPr>
        <w:pStyle w:val="Rientrocorpodeltesto21"/>
        <w:jc w:val="both"/>
      </w:pPr>
      <w:r>
        <w:t xml:space="preserve">Il sistema è </w:t>
      </w:r>
      <w:proofErr w:type="spellStart"/>
      <w:r>
        <w:t>costituito</w:t>
      </w:r>
      <w:proofErr w:type="spellEnd"/>
      <w:r>
        <w:t xml:space="preserve"> da 3 </w:t>
      </w:r>
      <w:proofErr w:type="spellStart"/>
      <w:r>
        <w:t>elementi</w:t>
      </w:r>
      <w:proofErr w:type="spellEnd"/>
      <w:r>
        <w:t xml:space="preserve"> </w:t>
      </w:r>
      <w:proofErr w:type="spellStart"/>
      <w:r>
        <w:t>principali</w:t>
      </w:r>
      <w:proofErr w:type="spellEnd"/>
      <w:r>
        <w:t xml:space="preserve">, </w:t>
      </w:r>
      <w:proofErr w:type="spellStart"/>
      <w:r>
        <w:t>rappresentati</w:t>
      </w:r>
      <w:proofErr w:type="spellEnd"/>
      <w:r>
        <w:t xml:space="preserve"> in package: </w:t>
      </w:r>
      <w:proofErr w:type="spellStart"/>
      <w:r>
        <w:rPr>
          <w:b/>
          <w:bCs/>
        </w:rPr>
        <w:t>guipkg</w:t>
      </w:r>
      <w:proofErr w:type="spellEnd"/>
      <w:r>
        <w:t xml:space="preserve">, per la </w:t>
      </w:r>
      <w:proofErr w:type="spellStart"/>
      <w:r>
        <w:t>definizione</w:t>
      </w:r>
      <w:proofErr w:type="spellEnd"/>
      <w:r>
        <w:t xml:space="preserve"> </w:t>
      </w:r>
      <w:proofErr w:type="spellStart"/>
      <w:r>
        <w:t>delle</w:t>
      </w:r>
      <w:proofErr w:type="spellEnd"/>
      <w:r>
        <w:t xml:space="preserve"> </w:t>
      </w:r>
      <w:proofErr w:type="spellStart"/>
      <w:r>
        <w:t>interfacce</w:t>
      </w:r>
      <w:proofErr w:type="spellEnd"/>
      <w:r>
        <w:t xml:space="preserve"> </w:t>
      </w:r>
      <w:proofErr w:type="spellStart"/>
      <w:r>
        <w:t>grafiche</w:t>
      </w:r>
      <w:proofErr w:type="spellEnd"/>
      <w:r>
        <w:t xml:space="preserve"> e le </w:t>
      </w:r>
      <w:proofErr w:type="spellStart"/>
      <w:r>
        <w:t>loro</w:t>
      </w:r>
      <w:proofErr w:type="spellEnd"/>
      <w:r>
        <w:t xml:space="preserve"> </w:t>
      </w:r>
      <w:proofErr w:type="spellStart"/>
      <w:r>
        <w:t>interazioni</w:t>
      </w:r>
      <w:proofErr w:type="spellEnd"/>
      <w:r>
        <w:t xml:space="preserve">; </w:t>
      </w:r>
      <w:proofErr w:type="spellStart"/>
      <w:r>
        <w:rPr>
          <w:b/>
          <w:bCs/>
        </w:rPr>
        <w:t>datalpkg</w:t>
      </w:r>
      <w:proofErr w:type="spellEnd"/>
      <w:r>
        <w:t xml:space="preserve">, per la </w:t>
      </w:r>
      <w:proofErr w:type="spellStart"/>
      <w:r>
        <w:t>definizione</w:t>
      </w:r>
      <w:proofErr w:type="spellEnd"/>
      <w:r>
        <w:t xml:space="preserve"> </w:t>
      </w:r>
      <w:proofErr w:type="spellStart"/>
      <w:r>
        <w:t>delle</w:t>
      </w:r>
      <w:proofErr w:type="spellEnd"/>
      <w:r>
        <w:t xml:space="preserve"> </w:t>
      </w:r>
      <w:proofErr w:type="spellStart"/>
      <w:r>
        <w:t>classi</w:t>
      </w:r>
      <w:proofErr w:type="spellEnd"/>
      <w:r>
        <w:t xml:space="preserve"> di </w:t>
      </w:r>
      <w:proofErr w:type="spellStart"/>
      <w:r>
        <w:t>dati</w:t>
      </w:r>
      <w:proofErr w:type="spellEnd"/>
      <w:r>
        <w:t xml:space="preserve"> </w:t>
      </w:r>
      <w:proofErr w:type="spellStart"/>
      <w:r>
        <w:t>che</w:t>
      </w:r>
      <w:proofErr w:type="spellEnd"/>
      <w:r>
        <w:t xml:space="preserve"> </w:t>
      </w:r>
      <w:proofErr w:type="spellStart"/>
      <w:r>
        <w:t>andranno</w:t>
      </w:r>
      <w:proofErr w:type="spellEnd"/>
      <w:r>
        <w:t xml:space="preserve"> </w:t>
      </w:r>
      <w:proofErr w:type="spellStart"/>
      <w:r>
        <w:t>trattati</w:t>
      </w:r>
      <w:proofErr w:type="spellEnd"/>
      <w:r>
        <w:t xml:space="preserve"> e </w:t>
      </w:r>
      <w:proofErr w:type="spellStart"/>
      <w:r>
        <w:t>mostrati</w:t>
      </w:r>
      <w:proofErr w:type="spellEnd"/>
      <w:r>
        <w:t xml:space="preserve">; e </w:t>
      </w:r>
      <w:proofErr w:type="spellStart"/>
      <w:r>
        <w:rPr>
          <w:b/>
          <w:bCs/>
        </w:rPr>
        <w:t>ctrlpkg</w:t>
      </w:r>
      <w:proofErr w:type="spellEnd"/>
      <w:r>
        <w:t xml:space="preserve">, per la </w:t>
      </w:r>
      <w:proofErr w:type="spellStart"/>
      <w:r>
        <w:t>definizione</w:t>
      </w:r>
      <w:proofErr w:type="spellEnd"/>
      <w:r>
        <w:t xml:space="preserve"> </w:t>
      </w:r>
      <w:proofErr w:type="spellStart"/>
      <w:r>
        <w:t>dei</w:t>
      </w:r>
      <w:proofErr w:type="spellEnd"/>
      <w:r>
        <w:t xml:space="preserve"> </w:t>
      </w:r>
      <w:proofErr w:type="spellStart"/>
      <w:r>
        <w:t>collegamenti</w:t>
      </w:r>
      <w:proofErr w:type="spellEnd"/>
      <w:r>
        <w:t xml:space="preserve"> e </w:t>
      </w:r>
      <w:proofErr w:type="spellStart"/>
      <w:r>
        <w:t>delle</w:t>
      </w:r>
      <w:proofErr w:type="spellEnd"/>
      <w:r>
        <w:t xml:space="preserve"> </w:t>
      </w:r>
      <w:proofErr w:type="spellStart"/>
      <w:r>
        <w:t>varie</w:t>
      </w:r>
      <w:proofErr w:type="spellEnd"/>
      <w:r>
        <w:t xml:space="preserve"> </w:t>
      </w:r>
      <w:proofErr w:type="spellStart"/>
      <w:r>
        <w:t>interazioni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sistema e database </w:t>
      </w:r>
      <w:proofErr w:type="spellStart"/>
      <w:r>
        <w:t>esterno</w:t>
      </w:r>
      <w:proofErr w:type="spellEnd"/>
      <w:r>
        <w:t>.</w:t>
      </w:r>
    </w:p>
    <w:p w14:paraId="3DA7B60D" w14:textId="77777777" w:rsidR="00CF416F" w:rsidRPr="00A94A81" w:rsidRDefault="00CF416F" w:rsidP="008874FC">
      <w:pPr>
        <w:pStyle w:val="Rientrocorpodeltesto21"/>
        <w:jc w:val="both"/>
      </w:pPr>
    </w:p>
    <w:p w14:paraId="65FFDC06" w14:textId="77777777" w:rsidR="008874FC" w:rsidRDefault="008874FC" w:rsidP="00754D29">
      <w:pPr>
        <w:pStyle w:val="Titolo3"/>
      </w:pPr>
      <w:bookmarkStart w:id="20" w:name="__RefHeading___Toc338931490"/>
      <w:bookmarkStart w:id="21" w:name="_Toc96355109"/>
      <w:bookmarkEnd w:id="20"/>
      <w:r>
        <w:lastRenderedPageBreak/>
        <w:t xml:space="preserve">Sotto-sistema del </w:t>
      </w:r>
      <w:proofErr w:type="spellStart"/>
      <w:r>
        <w:t>datalpkg</w:t>
      </w:r>
      <w:bookmarkEnd w:id="21"/>
      <w:proofErr w:type="spellEnd"/>
    </w:p>
    <w:p w14:paraId="23A8C113" w14:textId="149B9E2A" w:rsidR="00754D29" w:rsidRDefault="00F67D58" w:rsidP="00CF416F">
      <w:pPr>
        <w:jc w:val="center"/>
      </w:pPr>
      <w:r>
        <w:rPr>
          <w:noProof/>
        </w:rPr>
        <w:drawing>
          <wp:inline distT="0" distB="0" distL="0" distR="0" wp14:anchorId="32E4B4EA" wp14:editId="341B410F">
            <wp:extent cx="4352925" cy="252412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3C926" w14:textId="77777777" w:rsidR="00754D29" w:rsidRDefault="00754D29" w:rsidP="00754D29">
      <w:pPr>
        <w:ind w:left="720"/>
        <w:rPr>
          <w:b w:val="0"/>
          <w:bCs w:val="0"/>
        </w:rPr>
      </w:pPr>
      <w:r>
        <w:rPr>
          <w:b w:val="0"/>
          <w:bCs w:val="0"/>
        </w:rPr>
        <w:t xml:space="preserve">Il </w:t>
      </w:r>
      <w:proofErr w:type="spellStart"/>
      <w:r>
        <w:rPr>
          <w:b w:val="0"/>
          <w:bCs w:val="0"/>
        </w:rPr>
        <w:t>datalpkg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definisce</w:t>
      </w:r>
      <w:proofErr w:type="spellEnd"/>
      <w:r>
        <w:rPr>
          <w:b w:val="0"/>
          <w:bCs w:val="0"/>
        </w:rPr>
        <w:t xml:space="preserve"> le </w:t>
      </w:r>
      <w:proofErr w:type="spellStart"/>
      <w:r>
        <w:rPr>
          <w:b w:val="0"/>
          <w:bCs w:val="0"/>
        </w:rPr>
        <w:t>classi</w:t>
      </w:r>
      <w:proofErr w:type="spellEnd"/>
      <w:r>
        <w:rPr>
          <w:b w:val="0"/>
          <w:bCs w:val="0"/>
        </w:rPr>
        <w:t xml:space="preserve"> di </w:t>
      </w:r>
      <w:proofErr w:type="spellStart"/>
      <w:r>
        <w:rPr>
          <w:b w:val="0"/>
          <w:bCs w:val="0"/>
        </w:rPr>
        <w:t>dati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che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verranno</w:t>
      </w:r>
      <w:proofErr w:type="spellEnd"/>
      <w:r>
        <w:rPr>
          <w:b w:val="0"/>
          <w:bCs w:val="0"/>
        </w:rPr>
        <w:t xml:space="preserve"> manipulate per </w:t>
      </w:r>
      <w:proofErr w:type="spellStart"/>
      <w:r>
        <w:rPr>
          <w:b w:val="0"/>
          <w:bCs w:val="0"/>
        </w:rPr>
        <w:t>flusso</w:t>
      </w:r>
      <w:proofErr w:type="spellEnd"/>
      <w:r>
        <w:rPr>
          <w:b w:val="0"/>
          <w:bCs w:val="0"/>
        </w:rPr>
        <w:t xml:space="preserve"> di </w:t>
      </w:r>
      <w:proofErr w:type="spellStart"/>
      <w:r>
        <w:rPr>
          <w:b w:val="0"/>
          <w:bCs w:val="0"/>
        </w:rPr>
        <w:t>dati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tra</w:t>
      </w:r>
      <w:proofErr w:type="spellEnd"/>
      <w:r>
        <w:rPr>
          <w:b w:val="0"/>
          <w:bCs w:val="0"/>
        </w:rPr>
        <w:t xml:space="preserve"> database </w:t>
      </w:r>
      <w:proofErr w:type="spellStart"/>
      <w:r>
        <w:rPr>
          <w:b w:val="0"/>
          <w:bCs w:val="0"/>
        </w:rPr>
        <w:t>esterno</w:t>
      </w:r>
      <w:proofErr w:type="spellEnd"/>
      <w:r>
        <w:rPr>
          <w:b w:val="0"/>
          <w:bCs w:val="0"/>
        </w:rPr>
        <w:t xml:space="preserve"> e </w:t>
      </w:r>
      <w:proofErr w:type="spellStart"/>
      <w:r>
        <w:rPr>
          <w:b w:val="0"/>
          <w:bCs w:val="0"/>
        </w:rPr>
        <w:t>programma</w:t>
      </w:r>
      <w:proofErr w:type="spellEnd"/>
      <w:r>
        <w:rPr>
          <w:b w:val="0"/>
          <w:bCs w:val="0"/>
        </w:rPr>
        <w:t xml:space="preserve">. </w:t>
      </w:r>
      <w:proofErr w:type="spellStart"/>
      <w:r>
        <w:rPr>
          <w:b w:val="0"/>
          <w:bCs w:val="0"/>
        </w:rPr>
        <w:t>Inoltre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queste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classi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posseggono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dipendenze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tra</w:t>
      </w:r>
      <w:proofErr w:type="spellEnd"/>
      <w:r>
        <w:rPr>
          <w:b w:val="0"/>
          <w:bCs w:val="0"/>
        </w:rPr>
        <w:t xml:space="preserve"> di </w:t>
      </w:r>
      <w:proofErr w:type="spellStart"/>
      <w:r>
        <w:rPr>
          <w:b w:val="0"/>
          <w:bCs w:val="0"/>
        </w:rPr>
        <w:t>loro</w:t>
      </w:r>
      <w:proofErr w:type="spellEnd"/>
      <w:r>
        <w:rPr>
          <w:b w:val="0"/>
          <w:bCs w:val="0"/>
        </w:rPr>
        <w:t>.</w:t>
      </w:r>
    </w:p>
    <w:p w14:paraId="58488913" w14:textId="77777777" w:rsidR="0091623C" w:rsidRDefault="0091623C" w:rsidP="00754D29">
      <w:pPr>
        <w:ind w:left="720"/>
        <w:rPr>
          <w:b w:val="0"/>
          <w:bCs w:val="0"/>
        </w:rPr>
      </w:pPr>
    </w:p>
    <w:p w14:paraId="71BF88AC" w14:textId="77777777" w:rsidR="0091623C" w:rsidRDefault="0091623C" w:rsidP="00754D29">
      <w:pPr>
        <w:ind w:left="720"/>
        <w:rPr>
          <w:b w:val="0"/>
          <w:bCs w:val="0"/>
        </w:rPr>
      </w:pPr>
    </w:p>
    <w:p w14:paraId="5BEB2877" w14:textId="77777777" w:rsidR="0091623C" w:rsidRDefault="0091623C" w:rsidP="00754D29">
      <w:pPr>
        <w:ind w:left="720"/>
        <w:rPr>
          <w:b w:val="0"/>
          <w:bCs w:val="0"/>
        </w:rPr>
      </w:pPr>
    </w:p>
    <w:p w14:paraId="677C5257" w14:textId="77777777" w:rsidR="0091623C" w:rsidRDefault="0091623C" w:rsidP="00754D29">
      <w:pPr>
        <w:ind w:left="720"/>
        <w:rPr>
          <w:b w:val="0"/>
          <w:bCs w:val="0"/>
        </w:rPr>
      </w:pPr>
    </w:p>
    <w:p w14:paraId="276FD023" w14:textId="77777777" w:rsidR="0091623C" w:rsidRDefault="0091623C" w:rsidP="00754D29">
      <w:pPr>
        <w:ind w:left="720"/>
        <w:rPr>
          <w:b w:val="0"/>
          <w:bCs w:val="0"/>
        </w:rPr>
      </w:pPr>
    </w:p>
    <w:p w14:paraId="0790A436" w14:textId="77777777" w:rsidR="0091623C" w:rsidRDefault="0091623C" w:rsidP="00754D29">
      <w:pPr>
        <w:ind w:left="720"/>
        <w:rPr>
          <w:b w:val="0"/>
          <w:bCs w:val="0"/>
        </w:rPr>
      </w:pPr>
    </w:p>
    <w:p w14:paraId="52F868C2" w14:textId="77777777" w:rsidR="0091623C" w:rsidRDefault="0091623C" w:rsidP="00754D29">
      <w:pPr>
        <w:ind w:left="720"/>
        <w:rPr>
          <w:b w:val="0"/>
          <w:bCs w:val="0"/>
        </w:rPr>
      </w:pPr>
    </w:p>
    <w:p w14:paraId="1ED7BCB6" w14:textId="77777777" w:rsidR="0091623C" w:rsidRPr="00754D29" w:rsidRDefault="0091623C" w:rsidP="00754D29">
      <w:pPr>
        <w:ind w:left="720"/>
        <w:rPr>
          <w:b w:val="0"/>
          <w:bCs w:val="0"/>
        </w:rPr>
      </w:pPr>
    </w:p>
    <w:p w14:paraId="556F4A9D" w14:textId="77777777" w:rsidR="00D51A34" w:rsidRPr="00754D29" w:rsidRDefault="00D51A34" w:rsidP="00754D29">
      <w:pPr>
        <w:ind w:left="720"/>
      </w:pPr>
    </w:p>
    <w:p w14:paraId="298E413A" w14:textId="77777777" w:rsidR="003E4204" w:rsidRPr="00CF416F" w:rsidRDefault="008874FC" w:rsidP="00CF416F">
      <w:pPr>
        <w:pStyle w:val="Titolo3"/>
      </w:pPr>
      <w:bookmarkStart w:id="22" w:name="_Toc96355110"/>
      <w:r>
        <w:lastRenderedPageBreak/>
        <w:t xml:space="preserve">Sotto-sistema del </w:t>
      </w:r>
      <w:proofErr w:type="spellStart"/>
      <w:r>
        <w:t>ctrlpkg</w:t>
      </w:r>
      <w:bookmarkEnd w:id="22"/>
      <w:proofErr w:type="spellEnd"/>
    </w:p>
    <w:p w14:paraId="51691FE4" w14:textId="5E121C62" w:rsidR="00D51A34" w:rsidRDefault="00F67D58" w:rsidP="00D51A34">
      <w:pPr>
        <w:pStyle w:val="Rientrocorpodeltesto"/>
        <w:spacing w:before="120" w:after="120"/>
        <w:ind w:left="720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0AFD3886" wp14:editId="113FF7CD">
            <wp:extent cx="4829175" cy="4448175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95527" w14:textId="77777777" w:rsidR="003E4204" w:rsidRPr="00223CCC" w:rsidRDefault="00223CCC">
      <w:pPr>
        <w:pStyle w:val="Rientrocorpodeltesto"/>
        <w:spacing w:before="120" w:after="120"/>
        <w:ind w:left="720"/>
        <w:jc w:val="both"/>
      </w:pPr>
      <w:r>
        <w:t xml:space="preserve">Il </w:t>
      </w:r>
      <w:proofErr w:type="spellStart"/>
      <w:r>
        <w:t>ctrlpkg</w:t>
      </w:r>
      <w:proofErr w:type="spellEnd"/>
      <w:r>
        <w:t xml:space="preserve"> </w:t>
      </w:r>
      <w:proofErr w:type="spellStart"/>
      <w:r>
        <w:t>definisce</w:t>
      </w:r>
      <w:proofErr w:type="spellEnd"/>
      <w:r>
        <w:t xml:space="preserve"> le </w:t>
      </w:r>
      <w:proofErr w:type="spellStart"/>
      <w:r>
        <w:t>classi</w:t>
      </w:r>
      <w:proofErr w:type="spellEnd"/>
      <w:r>
        <w:t xml:space="preserve"> </w:t>
      </w:r>
      <w:proofErr w:type="spellStart"/>
      <w:r>
        <w:t>che</w:t>
      </w:r>
      <w:proofErr w:type="spellEnd"/>
      <w:r>
        <w:t xml:space="preserve"> </w:t>
      </w:r>
      <w:proofErr w:type="spellStart"/>
      <w:r>
        <w:t>controllano</w:t>
      </w:r>
      <w:proofErr w:type="spellEnd"/>
      <w:r>
        <w:t xml:space="preserve"> il </w:t>
      </w:r>
      <w:proofErr w:type="spellStart"/>
      <w:r>
        <w:t>flusso</w:t>
      </w:r>
      <w:proofErr w:type="spellEnd"/>
      <w:r>
        <w:t xml:space="preserve"> di </w:t>
      </w:r>
      <w:proofErr w:type="spellStart"/>
      <w:r>
        <w:t>dati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il </w:t>
      </w:r>
      <w:proofErr w:type="spellStart"/>
      <w:r>
        <w:t>programma</w:t>
      </w:r>
      <w:proofErr w:type="spellEnd"/>
      <w:r>
        <w:t xml:space="preserve"> e il database, e </w:t>
      </w:r>
      <w:proofErr w:type="spellStart"/>
      <w:r>
        <w:t>nel</w:t>
      </w:r>
      <w:proofErr w:type="spellEnd"/>
      <w:r>
        <w:t xml:space="preserve"> </w:t>
      </w:r>
      <w:proofErr w:type="spellStart"/>
      <w:r>
        <w:t>programma</w:t>
      </w:r>
      <w:proofErr w:type="spellEnd"/>
      <w:r>
        <w:t xml:space="preserve"> </w:t>
      </w:r>
      <w:proofErr w:type="spellStart"/>
      <w:r>
        <w:t>stesso</w:t>
      </w:r>
      <w:proofErr w:type="spellEnd"/>
      <w:r>
        <w:t xml:space="preserve">. </w:t>
      </w:r>
      <w:proofErr w:type="spellStart"/>
      <w:r>
        <w:t>Viene</w:t>
      </w:r>
      <w:proofErr w:type="spellEnd"/>
      <w:r>
        <w:t xml:space="preserve"> definite </w:t>
      </w:r>
      <w:proofErr w:type="spellStart"/>
      <w:r>
        <w:t>un’interfaccia</w:t>
      </w:r>
      <w:proofErr w:type="spellEnd"/>
      <w:r>
        <w:t xml:space="preserve"> DAO e da </w:t>
      </w:r>
      <w:proofErr w:type="spellStart"/>
      <w:r>
        <w:t>essa</w:t>
      </w:r>
      <w:proofErr w:type="spellEnd"/>
      <w:r>
        <w:t xml:space="preserve"> 3 </w:t>
      </w:r>
      <w:proofErr w:type="spellStart"/>
      <w:r>
        <w:t>implementazioni</w:t>
      </w:r>
      <w:proofErr w:type="spellEnd"/>
      <w:r>
        <w:t xml:space="preserve"> per le 3 </w:t>
      </w:r>
      <w:proofErr w:type="spellStart"/>
      <w:r>
        <w:t>classi</w:t>
      </w:r>
      <w:proofErr w:type="spellEnd"/>
      <w:r>
        <w:t xml:space="preserve"> di </w:t>
      </w:r>
      <w:proofErr w:type="spellStart"/>
      <w:r>
        <w:t>dati</w:t>
      </w:r>
      <w:proofErr w:type="spellEnd"/>
      <w:r>
        <w:t xml:space="preserve"> </w:t>
      </w:r>
      <w:proofErr w:type="spellStart"/>
      <w:r>
        <w:t>nel</w:t>
      </w:r>
      <w:proofErr w:type="spellEnd"/>
      <w:r>
        <w:t xml:space="preserve"> </w:t>
      </w:r>
      <w:proofErr w:type="spellStart"/>
      <w:r>
        <w:t>datalpkg</w:t>
      </w:r>
      <w:proofErr w:type="spellEnd"/>
      <w:r>
        <w:t xml:space="preserve">. </w:t>
      </w:r>
      <w:proofErr w:type="spellStart"/>
      <w:r>
        <w:t>Ognuna</w:t>
      </w:r>
      <w:proofErr w:type="spellEnd"/>
      <w:r>
        <w:t xml:space="preserve"> di </w:t>
      </w:r>
      <w:proofErr w:type="spellStart"/>
      <w:r>
        <w:t>questa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connette</w:t>
      </w:r>
      <w:proofErr w:type="spellEnd"/>
      <w:r>
        <w:t xml:space="preserve"> </w:t>
      </w:r>
      <w:proofErr w:type="spellStart"/>
      <w:r>
        <w:t>alla</w:t>
      </w:r>
      <w:proofErr w:type="spellEnd"/>
      <w:r>
        <w:t xml:space="preserve"> </w:t>
      </w:r>
      <w:proofErr w:type="spellStart"/>
      <w:r>
        <w:t>classe</w:t>
      </w:r>
      <w:proofErr w:type="spellEnd"/>
      <w:r>
        <w:t xml:space="preserve"> singleton </w:t>
      </w:r>
      <w:proofErr w:type="spellStart"/>
      <w:r>
        <w:t>DBConnection</w:t>
      </w:r>
      <w:proofErr w:type="spellEnd"/>
      <w:r>
        <w:t xml:space="preserve"> </w:t>
      </w:r>
      <w:proofErr w:type="spellStart"/>
      <w:r>
        <w:t>che</w:t>
      </w:r>
      <w:proofErr w:type="spellEnd"/>
      <w:r>
        <w:t xml:space="preserve"> </w:t>
      </w:r>
      <w:proofErr w:type="spellStart"/>
      <w:r>
        <w:t>dà</w:t>
      </w:r>
      <w:proofErr w:type="spellEnd"/>
      <w:r>
        <w:t xml:space="preserve"> a </w:t>
      </w:r>
      <w:proofErr w:type="spellStart"/>
      <w:r>
        <w:t>queste</w:t>
      </w:r>
      <w:proofErr w:type="spellEnd"/>
      <w:r>
        <w:t xml:space="preserve"> </w:t>
      </w:r>
      <w:proofErr w:type="spellStart"/>
      <w:r>
        <w:t>gli</w:t>
      </w:r>
      <w:proofErr w:type="spellEnd"/>
      <w:r>
        <w:t xml:space="preserve"> </w:t>
      </w:r>
      <w:proofErr w:type="spellStart"/>
      <w:r>
        <w:t>strumenti</w:t>
      </w:r>
      <w:proofErr w:type="spellEnd"/>
      <w:r>
        <w:t xml:space="preserve"> </w:t>
      </w:r>
      <w:proofErr w:type="spellStart"/>
      <w:r>
        <w:t>necessari</w:t>
      </w:r>
      <w:proofErr w:type="spellEnd"/>
      <w:r>
        <w:t xml:space="preserve"> per </w:t>
      </w:r>
      <w:proofErr w:type="spellStart"/>
      <w:r>
        <w:t>avere</w:t>
      </w:r>
      <w:proofErr w:type="spellEnd"/>
      <w:r>
        <w:t xml:space="preserve"> una </w:t>
      </w:r>
      <w:proofErr w:type="spellStart"/>
      <w:r>
        <w:t>connessione</w:t>
      </w:r>
      <w:proofErr w:type="spellEnd"/>
      <w:r>
        <w:t xml:space="preserve"> </w:t>
      </w:r>
      <w:proofErr w:type="spellStart"/>
      <w:r>
        <w:t>affidabile</w:t>
      </w:r>
      <w:proofErr w:type="spellEnd"/>
      <w:r>
        <w:t xml:space="preserve"> al database. </w:t>
      </w:r>
      <w:proofErr w:type="spellStart"/>
      <w:r>
        <w:t>Infine</w:t>
      </w:r>
      <w:proofErr w:type="spellEnd"/>
      <w:r>
        <w:t xml:space="preserve"> la </w:t>
      </w:r>
      <w:proofErr w:type="spellStart"/>
      <w:r>
        <w:t>classe</w:t>
      </w:r>
      <w:proofErr w:type="spellEnd"/>
      <w:r>
        <w:t xml:space="preserve"> Controller ha </w:t>
      </w:r>
      <w:proofErr w:type="spellStart"/>
      <w:r>
        <w:t>i</w:t>
      </w:r>
      <w:proofErr w:type="spellEnd"/>
      <w:r>
        <w:t xml:space="preserve"> </w:t>
      </w:r>
      <w:proofErr w:type="spellStart"/>
      <w:r>
        <w:t>metodi</w:t>
      </w:r>
      <w:proofErr w:type="spellEnd"/>
      <w:r>
        <w:t xml:space="preserve"> per </w:t>
      </w:r>
      <w:proofErr w:type="spellStart"/>
      <w:r>
        <w:t>gestire</w:t>
      </w:r>
      <w:proofErr w:type="spellEnd"/>
      <w:r>
        <w:t xml:space="preserve"> </w:t>
      </w:r>
      <w:proofErr w:type="spellStart"/>
      <w:r>
        <w:t>tutto</w:t>
      </w:r>
      <w:proofErr w:type="spellEnd"/>
      <w:r>
        <w:t xml:space="preserve"> il </w:t>
      </w:r>
      <w:proofErr w:type="spellStart"/>
      <w:r>
        <w:t>flusso</w:t>
      </w:r>
      <w:proofErr w:type="spellEnd"/>
      <w:r>
        <w:t xml:space="preserve"> del </w:t>
      </w:r>
      <w:proofErr w:type="spellStart"/>
      <w:r>
        <w:t>programma</w:t>
      </w:r>
      <w:proofErr w:type="spellEnd"/>
      <w:r>
        <w:t xml:space="preserve">, </w:t>
      </w:r>
      <w:proofErr w:type="spellStart"/>
      <w:r>
        <w:t>potendo</w:t>
      </w:r>
      <w:proofErr w:type="spellEnd"/>
      <w:r>
        <w:t xml:space="preserve"> </w:t>
      </w:r>
      <w:proofErr w:type="spellStart"/>
      <w:r>
        <w:t>istanziare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vari</w:t>
      </w:r>
      <w:proofErr w:type="spellEnd"/>
      <w:r>
        <w:t xml:space="preserve"> DAO e </w:t>
      </w:r>
      <w:proofErr w:type="spellStart"/>
      <w:r>
        <w:t>connettendosi</w:t>
      </w:r>
      <w:proofErr w:type="spellEnd"/>
      <w:r>
        <w:t xml:space="preserve"> </w:t>
      </w:r>
      <w:proofErr w:type="spellStart"/>
      <w:r>
        <w:t>anch’essa</w:t>
      </w:r>
      <w:proofErr w:type="spellEnd"/>
      <w:r>
        <w:t xml:space="preserve"> con </w:t>
      </w:r>
      <w:proofErr w:type="spellStart"/>
      <w:r>
        <w:t>DBConnection</w:t>
      </w:r>
      <w:proofErr w:type="spellEnd"/>
      <w:r>
        <w:t>.</w:t>
      </w:r>
    </w:p>
    <w:p w14:paraId="2044A584" w14:textId="77777777" w:rsidR="008874FC" w:rsidRDefault="008874FC">
      <w:pPr>
        <w:pStyle w:val="Titolo3"/>
      </w:pPr>
      <w:bookmarkStart w:id="23" w:name="__RefHeading___Toc338931491"/>
      <w:bookmarkStart w:id="24" w:name="__RefHeading___Toc338931492"/>
      <w:bookmarkStart w:id="25" w:name="_Toc96355111"/>
      <w:bookmarkEnd w:id="23"/>
      <w:bookmarkEnd w:id="24"/>
      <w:r>
        <w:lastRenderedPageBreak/>
        <w:t xml:space="preserve">Sotto-sistema del </w:t>
      </w:r>
      <w:proofErr w:type="spellStart"/>
      <w:r>
        <w:t>guipkg</w:t>
      </w:r>
      <w:bookmarkEnd w:id="25"/>
      <w:proofErr w:type="spellEnd"/>
    </w:p>
    <w:p w14:paraId="048E8575" w14:textId="67FD8FC2" w:rsidR="008874FC" w:rsidRDefault="00F67D58" w:rsidP="00223CCC">
      <w:pPr>
        <w:ind w:left="720"/>
      </w:pPr>
      <w:r>
        <w:rPr>
          <w:noProof/>
        </w:rPr>
        <w:drawing>
          <wp:inline distT="0" distB="0" distL="0" distR="0" wp14:anchorId="2F6E130B" wp14:editId="2D887BAE">
            <wp:extent cx="5476875" cy="369570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29E70" w14:textId="77777777" w:rsidR="00245244" w:rsidRDefault="00245244" w:rsidP="00223CCC">
      <w:pPr>
        <w:ind w:left="720"/>
        <w:rPr>
          <w:b w:val="0"/>
          <w:bCs w:val="0"/>
        </w:rPr>
      </w:pPr>
      <w:r>
        <w:rPr>
          <w:b w:val="0"/>
          <w:bCs w:val="0"/>
        </w:rPr>
        <w:t xml:space="preserve">Il </w:t>
      </w:r>
      <w:proofErr w:type="spellStart"/>
      <w:r>
        <w:rPr>
          <w:b w:val="0"/>
          <w:bCs w:val="0"/>
        </w:rPr>
        <w:t>guipkg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definisce</w:t>
      </w:r>
      <w:proofErr w:type="spellEnd"/>
      <w:r>
        <w:rPr>
          <w:b w:val="0"/>
          <w:bCs w:val="0"/>
        </w:rPr>
        <w:t xml:space="preserve"> le </w:t>
      </w:r>
      <w:proofErr w:type="spellStart"/>
      <w:r>
        <w:rPr>
          <w:b w:val="0"/>
          <w:bCs w:val="0"/>
        </w:rPr>
        <w:t>classi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che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vengono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utilizzate</w:t>
      </w:r>
      <w:proofErr w:type="spellEnd"/>
      <w:r>
        <w:rPr>
          <w:b w:val="0"/>
          <w:bCs w:val="0"/>
        </w:rPr>
        <w:t xml:space="preserve"> per </w:t>
      </w:r>
      <w:proofErr w:type="spellStart"/>
      <w:r>
        <w:rPr>
          <w:b w:val="0"/>
          <w:bCs w:val="0"/>
        </w:rPr>
        <w:t>definire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l’interfaccia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grafica</w:t>
      </w:r>
      <w:proofErr w:type="spellEnd"/>
      <w:r>
        <w:rPr>
          <w:b w:val="0"/>
          <w:bCs w:val="0"/>
        </w:rPr>
        <w:t xml:space="preserve"> del </w:t>
      </w:r>
      <w:proofErr w:type="spellStart"/>
      <w:r>
        <w:rPr>
          <w:b w:val="0"/>
          <w:bCs w:val="0"/>
        </w:rPr>
        <w:t>programma</w:t>
      </w:r>
      <w:proofErr w:type="spellEnd"/>
      <w:r>
        <w:rPr>
          <w:b w:val="0"/>
          <w:bCs w:val="0"/>
        </w:rPr>
        <w:t xml:space="preserve">. Esso è </w:t>
      </w:r>
      <w:proofErr w:type="spellStart"/>
      <w:r>
        <w:rPr>
          <w:b w:val="0"/>
          <w:bCs w:val="0"/>
        </w:rPr>
        <w:t>costituito</w:t>
      </w:r>
      <w:proofErr w:type="spellEnd"/>
      <w:r>
        <w:rPr>
          <w:b w:val="0"/>
          <w:bCs w:val="0"/>
        </w:rPr>
        <w:t xml:space="preserve"> da un </w:t>
      </w:r>
      <w:proofErr w:type="spellStart"/>
      <w:r>
        <w:rPr>
          <w:b w:val="0"/>
          <w:bCs w:val="0"/>
        </w:rPr>
        <w:t>LoginFrame</w:t>
      </w:r>
      <w:proofErr w:type="spellEnd"/>
      <w:r>
        <w:rPr>
          <w:b w:val="0"/>
          <w:bCs w:val="0"/>
        </w:rPr>
        <w:t xml:space="preserve"> da cui </w:t>
      </w:r>
      <w:proofErr w:type="spellStart"/>
      <w:r>
        <w:rPr>
          <w:b w:val="0"/>
          <w:bCs w:val="0"/>
        </w:rPr>
        <w:t>inizia</w:t>
      </w:r>
      <w:proofErr w:type="spellEnd"/>
      <w:r>
        <w:rPr>
          <w:b w:val="0"/>
          <w:bCs w:val="0"/>
        </w:rPr>
        <w:t xml:space="preserve"> il </w:t>
      </w:r>
      <w:proofErr w:type="spellStart"/>
      <w:r>
        <w:rPr>
          <w:b w:val="0"/>
          <w:bCs w:val="0"/>
        </w:rPr>
        <w:t>programma</w:t>
      </w:r>
      <w:proofErr w:type="spellEnd"/>
      <w:r w:rsidR="007E3EB5">
        <w:rPr>
          <w:b w:val="0"/>
          <w:bCs w:val="0"/>
        </w:rPr>
        <w:t xml:space="preserve">, un </w:t>
      </w:r>
      <w:proofErr w:type="spellStart"/>
      <w:r w:rsidR="007E3EB5">
        <w:rPr>
          <w:b w:val="0"/>
          <w:bCs w:val="0"/>
        </w:rPr>
        <w:t>RegisterFrame</w:t>
      </w:r>
      <w:proofErr w:type="spellEnd"/>
      <w:r w:rsidR="007E3EB5">
        <w:rPr>
          <w:b w:val="0"/>
          <w:bCs w:val="0"/>
        </w:rPr>
        <w:t xml:space="preserve"> e un </w:t>
      </w:r>
      <w:proofErr w:type="spellStart"/>
      <w:r w:rsidR="007E3EB5">
        <w:rPr>
          <w:b w:val="0"/>
          <w:bCs w:val="0"/>
        </w:rPr>
        <w:t>MainFrame</w:t>
      </w:r>
      <w:proofErr w:type="spellEnd"/>
      <w:r w:rsidR="007E3EB5">
        <w:rPr>
          <w:b w:val="0"/>
          <w:bCs w:val="0"/>
        </w:rPr>
        <w:t xml:space="preserve"> </w:t>
      </w:r>
      <w:proofErr w:type="spellStart"/>
      <w:r w:rsidR="007E3EB5">
        <w:rPr>
          <w:b w:val="0"/>
          <w:bCs w:val="0"/>
        </w:rPr>
        <w:t>che</w:t>
      </w:r>
      <w:proofErr w:type="spellEnd"/>
      <w:r w:rsidR="007E3EB5">
        <w:rPr>
          <w:b w:val="0"/>
          <w:bCs w:val="0"/>
        </w:rPr>
        <w:t xml:space="preserve"> </w:t>
      </w:r>
      <w:proofErr w:type="spellStart"/>
      <w:r w:rsidR="007E3EB5">
        <w:rPr>
          <w:b w:val="0"/>
          <w:bCs w:val="0"/>
        </w:rPr>
        <w:t>contiene</w:t>
      </w:r>
      <w:proofErr w:type="spellEnd"/>
      <w:r w:rsidR="007E3EB5">
        <w:rPr>
          <w:b w:val="0"/>
          <w:bCs w:val="0"/>
        </w:rPr>
        <w:t xml:space="preserve"> </w:t>
      </w:r>
      <w:proofErr w:type="spellStart"/>
      <w:r w:rsidR="007E3EB5">
        <w:rPr>
          <w:b w:val="0"/>
          <w:bCs w:val="0"/>
        </w:rPr>
        <w:t>vari</w:t>
      </w:r>
      <w:proofErr w:type="spellEnd"/>
      <w:r w:rsidR="007E3EB5">
        <w:rPr>
          <w:b w:val="0"/>
          <w:bCs w:val="0"/>
        </w:rPr>
        <w:t xml:space="preserve"> Panel. </w:t>
      </w:r>
      <w:proofErr w:type="spellStart"/>
      <w:r w:rsidR="007E3EB5">
        <w:rPr>
          <w:b w:val="0"/>
          <w:bCs w:val="0"/>
        </w:rPr>
        <w:t>Ogni</w:t>
      </w:r>
      <w:proofErr w:type="spellEnd"/>
      <w:r w:rsidR="007E3EB5">
        <w:rPr>
          <w:b w:val="0"/>
          <w:bCs w:val="0"/>
        </w:rPr>
        <w:t xml:space="preserve"> Frame </w:t>
      </w:r>
      <w:proofErr w:type="spellStart"/>
      <w:r w:rsidR="007E3EB5">
        <w:rPr>
          <w:b w:val="0"/>
          <w:bCs w:val="0"/>
        </w:rPr>
        <w:t>contiene</w:t>
      </w:r>
      <w:proofErr w:type="spellEnd"/>
      <w:r w:rsidR="007E3EB5">
        <w:rPr>
          <w:b w:val="0"/>
          <w:bCs w:val="0"/>
        </w:rPr>
        <w:t xml:space="preserve"> la </w:t>
      </w:r>
      <w:proofErr w:type="spellStart"/>
      <w:r w:rsidR="007E3EB5">
        <w:rPr>
          <w:b w:val="0"/>
          <w:bCs w:val="0"/>
        </w:rPr>
        <w:t>classe</w:t>
      </w:r>
      <w:proofErr w:type="spellEnd"/>
      <w:r w:rsidR="007E3EB5">
        <w:rPr>
          <w:b w:val="0"/>
          <w:bCs w:val="0"/>
        </w:rPr>
        <w:t xml:space="preserve"> </w:t>
      </w:r>
      <w:proofErr w:type="spellStart"/>
      <w:r w:rsidR="007E3EB5">
        <w:rPr>
          <w:b w:val="0"/>
          <w:bCs w:val="0"/>
        </w:rPr>
        <w:t>StretchIcon</w:t>
      </w:r>
      <w:proofErr w:type="spellEnd"/>
      <w:r w:rsidR="007E3EB5">
        <w:rPr>
          <w:b w:val="0"/>
          <w:bCs w:val="0"/>
        </w:rPr>
        <w:t xml:space="preserve"> per </w:t>
      </w:r>
      <w:proofErr w:type="spellStart"/>
      <w:r w:rsidR="007E3EB5">
        <w:rPr>
          <w:b w:val="0"/>
          <w:bCs w:val="0"/>
        </w:rPr>
        <w:t>inserimenti</w:t>
      </w:r>
      <w:proofErr w:type="spellEnd"/>
      <w:r w:rsidR="007E3EB5">
        <w:rPr>
          <w:b w:val="0"/>
          <w:bCs w:val="0"/>
        </w:rPr>
        <w:t xml:space="preserve"> </w:t>
      </w:r>
      <w:proofErr w:type="spellStart"/>
      <w:r w:rsidR="007E3EB5">
        <w:rPr>
          <w:b w:val="0"/>
          <w:bCs w:val="0"/>
        </w:rPr>
        <w:t>dinamici</w:t>
      </w:r>
      <w:proofErr w:type="spellEnd"/>
      <w:r w:rsidR="007E3EB5">
        <w:rPr>
          <w:b w:val="0"/>
          <w:bCs w:val="0"/>
        </w:rPr>
        <w:t xml:space="preserve"> di </w:t>
      </w:r>
      <w:proofErr w:type="spellStart"/>
      <w:r w:rsidR="007E3EB5">
        <w:rPr>
          <w:b w:val="0"/>
          <w:bCs w:val="0"/>
        </w:rPr>
        <w:t>immagini</w:t>
      </w:r>
      <w:proofErr w:type="spellEnd"/>
      <w:r w:rsidR="007E3EB5">
        <w:rPr>
          <w:b w:val="0"/>
          <w:bCs w:val="0"/>
        </w:rPr>
        <w:t xml:space="preserve">, e due </w:t>
      </w:r>
      <w:proofErr w:type="spellStart"/>
      <w:r w:rsidR="007E3EB5">
        <w:rPr>
          <w:b w:val="0"/>
          <w:bCs w:val="0"/>
        </w:rPr>
        <w:t>pannelli</w:t>
      </w:r>
      <w:proofErr w:type="spellEnd"/>
      <w:r w:rsidR="007E3EB5">
        <w:rPr>
          <w:b w:val="0"/>
          <w:bCs w:val="0"/>
        </w:rPr>
        <w:t xml:space="preserve"> </w:t>
      </w:r>
      <w:proofErr w:type="spellStart"/>
      <w:r w:rsidR="007E3EB5">
        <w:rPr>
          <w:b w:val="0"/>
          <w:bCs w:val="0"/>
        </w:rPr>
        <w:t>che</w:t>
      </w:r>
      <w:proofErr w:type="spellEnd"/>
      <w:r w:rsidR="007E3EB5">
        <w:rPr>
          <w:b w:val="0"/>
          <w:bCs w:val="0"/>
        </w:rPr>
        <w:t xml:space="preserve"> </w:t>
      </w:r>
      <w:proofErr w:type="spellStart"/>
      <w:r w:rsidR="007E3EB5">
        <w:rPr>
          <w:b w:val="0"/>
          <w:bCs w:val="0"/>
        </w:rPr>
        <w:t>permettono</w:t>
      </w:r>
      <w:proofErr w:type="spellEnd"/>
      <w:r w:rsidR="007E3EB5">
        <w:rPr>
          <w:b w:val="0"/>
          <w:bCs w:val="0"/>
        </w:rPr>
        <w:t xml:space="preserve"> </w:t>
      </w:r>
      <w:proofErr w:type="spellStart"/>
      <w:r w:rsidR="007E3EB5">
        <w:rPr>
          <w:b w:val="0"/>
          <w:bCs w:val="0"/>
        </w:rPr>
        <w:t>inserimento</w:t>
      </w:r>
      <w:proofErr w:type="spellEnd"/>
      <w:r w:rsidR="007E3EB5">
        <w:rPr>
          <w:b w:val="0"/>
          <w:bCs w:val="0"/>
        </w:rPr>
        <w:t xml:space="preserve"> di date </w:t>
      </w:r>
      <w:proofErr w:type="spellStart"/>
      <w:r w:rsidR="007E3EB5">
        <w:rPr>
          <w:b w:val="0"/>
          <w:bCs w:val="0"/>
        </w:rPr>
        <w:t>contengono</w:t>
      </w:r>
      <w:proofErr w:type="spellEnd"/>
      <w:r w:rsidR="007E3EB5">
        <w:rPr>
          <w:b w:val="0"/>
          <w:bCs w:val="0"/>
        </w:rPr>
        <w:t xml:space="preserve"> </w:t>
      </w:r>
      <w:proofErr w:type="spellStart"/>
      <w:r w:rsidR="007E3EB5">
        <w:rPr>
          <w:b w:val="0"/>
          <w:bCs w:val="0"/>
        </w:rPr>
        <w:t>DatePicker</w:t>
      </w:r>
      <w:proofErr w:type="spellEnd"/>
      <w:r w:rsidR="007E3EB5">
        <w:rPr>
          <w:b w:val="0"/>
          <w:bCs w:val="0"/>
        </w:rPr>
        <w:t xml:space="preserve"> per </w:t>
      </w:r>
      <w:proofErr w:type="spellStart"/>
      <w:r w:rsidR="007E3EB5">
        <w:rPr>
          <w:b w:val="0"/>
          <w:bCs w:val="0"/>
        </w:rPr>
        <w:t>inserimento</w:t>
      </w:r>
      <w:proofErr w:type="spellEnd"/>
      <w:r w:rsidR="007E3EB5">
        <w:rPr>
          <w:b w:val="0"/>
          <w:bCs w:val="0"/>
        </w:rPr>
        <w:t xml:space="preserve"> </w:t>
      </w:r>
      <w:proofErr w:type="spellStart"/>
      <w:r w:rsidR="007E3EB5">
        <w:rPr>
          <w:b w:val="0"/>
          <w:bCs w:val="0"/>
        </w:rPr>
        <w:t>facilitato</w:t>
      </w:r>
      <w:proofErr w:type="spellEnd"/>
      <w:r w:rsidR="007E3EB5">
        <w:rPr>
          <w:b w:val="0"/>
          <w:bCs w:val="0"/>
        </w:rPr>
        <w:t xml:space="preserve"> di date.</w:t>
      </w:r>
    </w:p>
    <w:p w14:paraId="7BA50CB8" w14:textId="77777777" w:rsidR="002828D4" w:rsidRDefault="002828D4" w:rsidP="00223CCC">
      <w:pPr>
        <w:ind w:left="720"/>
        <w:rPr>
          <w:b w:val="0"/>
          <w:bCs w:val="0"/>
        </w:rPr>
      </w:pPr>
    </w:p>
    <w:p w14:paraId="05E5ED7A" w14:textId="77777777" w:rsidR="002828D4" w:rsidRDefault="002828D4" w:rsidP="00223CCC">
      <w:pPr>
        <w:ind w:left="720"/>
        <w:rPr>
          <w:b w:val="0"/>
          <w:bCs w:val="0"/>
        </w:rPr>
      </w:pPr>
    </w:p>
    <w:p w14:paraId="60D413E5" w14:textId="77777777" w:rsidR="002828D4" w:rsidRDefault="002828D4" w:rsidP="00223CCC">
      <w:pPr>
        <w:ind w:left="720"/>
        <w:rPr>
          <w:b w:val="0"/>
          <w:bCs w:val="0"/>
        </w:rPr>
      </w:pPr>
    </w:p>
    <w:p w14:paraId="430C2955" w14:textId="77777777" w:rsidR="002828D4" w:rsidRDefault="002828D4" w:rsidP="00223CCC">
      <w:pPr>
        <w:ind w:left="720"/>
        <w:rPr>
          <w:b w:val="0"/>
          <w:bCs w:val="0"/>
        </w:rPr>
      </w:pPr>
    </w:p>
    <w:p w14:paraId="449A865C" w14:textId="77777777" w:rsidR="002828D4" w:rsidRDefault="002828D4" w:rsidP="00223CCC">
      <w:pPr>
        <w:ind w:left="720"/>
        <w:rPr>
          <w:b w:val="0"/>
          <w:bCs w:val="0"/>
        </w:rPr>
      </w:pPr>
    </w:p>
    <w:p w14:paraId="77214126" w14:textId="77777777" w:rsidR="002828D4" w:rsidRDefault="002828D4" w:rsidP="00223CCC">
      <w:pPr>
        <w:ind w:left="720"/>
        <w:rPr>
          <w:b w:val="0"/>
          <w:bCs w:val="0"/>
        </w:rPr>
      </w:pPr>
    </w:p>
    <w:p w14:paraId="51CD44D1" w14:textId="77777777" w:rsidR="002828D4" w:rsidRDefault="002828D4" w:rsidP="00223CCC">
      <w:pPr>
        <w:ind w:left="720"/>
        <w:rPr>
          <w:b w:val="0"/>
          <w:bCs w:val="0"/>
        </w:rPr>
      </w:pPr>
    </w:p>
    <w:p w14:paraId="4AD5E310" w14:textId="77777777" w:rsidR="002828D4" w:rsidRDefault="002828D4" w:rsidP="00223CCC">
      <w:pPr>
        <w:ind w:left="720"/>
        <w:rPr>
          <w:b w:val="0"/>
          <w:bCs w:val="0"/>
        </w:rPr>
      </w:pPr>
    </w:p>
    <w:p w14:paraId="0A74AE30" w14:textId="77777777" w:rsidR="002828D4" w:rsidRDefault="002828D4" w:rsidP="00223CCC">
      <w:pPr>
        <w:ind w:left="720"/>
        <w:rPr>
          <w:b w:val="0"/>
          <w:bCs w:val="0"/>
        </w:rPr>
      </w:pPr>
    </w:p>
    <w:p w14:paraId="394B24F4" w14:textId="77777777" w:rsidR="002828D4" w:rsidRDefault="002828D4" w:rsidP="00223CCC">
      <w:pPr>
        <w:ind w:left="720"/>
        <w:rPr>
          <w:b w:val="0"/>
          <w:bCs w:val="0"/>
        </w:rPr>
      </w:pPr>
    </w:p>
    <w:p w14:paraId="12D5835A" w14:textId="77777777" w:rsidR="002828D4" w:rsidRDefault="002828D4" w:rsidP="00223CCC">
      <w:pPr>
        <w:ind w:left="720"/>
        <w:rPr>
          <w:b w:val="0"/>
          <w:bCs w:val="0"/>
        </w:rPr>
      </w:pPr>
    </w:p>
    <w:p w14:paraId="241CDDF4" w14:textId="77777777" w:rsidR="00555444" w:rsidRDefault="00555444" w:rsidP="00223CCC">
      <w:pPr>
        <w:ind w:left="720"/>
        <w:rPr>
          <w:b w:val="0"/>
          <w:bCs w:val="0"/>
        </w:rPr>
      </w:pPr>
    </w:p>
    <w:p w14:paraId="027B8D58" w14:textId="77777777" w:rsidR="00555444" w:rsidRDefault="00555444" w:rsidP="00223CCC">
      <w:pPr>
        <w:ind w:left="720"/>
        <w:rPr>
          <w:b w:val="0"/>
          <w:bCs w:val="0"/>
        </w:rPr>
      </w:pPr>
    </w:p>
    <w:p w14:paraId="58EA292E" w14:textId="77777777" w:rsidR="00555444" w:rsidRDefault="00555444" w:rsidP="00223CCC">
      <w:pPr>
        <w:ind w:left="720"/>
        <w:rPr>
          <w:b w:val="0"/>
          <w:bCs w:val="0"/>
        </w:rPr>
      </w:pPr>
    </w:p>
    <w:p w14:paraId="2A3ABD1B" w14:textId="77777777" w:rsidR="00555444" w:rsidRDefault="00555444" w:rsidP="00223CCC">
      <w:pPr>
        <w:ind w:left="720"/>
        <w:rPr>
          <w:b w:val="0"/>
          <w:bCs w:val="0"/>
        </w:rPr>
      </w:pPr>
    </w:p>
    <w:p w14:paraId="2A7574CD" w14:textId="77777777" w:rsidR="00555444" w:rsidRDefault="00555444" w:rsidP="00223CCC">
      <w:pPr>
        <w:ind w:left="720"/>
        <w:rPr>
          <w:b w:val="0"/>
          <w:bCs w:val="0"/>
        </w:rPr>
      </w:pPr>
    </w:p>
    <w:p w14:paraId="770E9497" w14:textId="77777777" w:rsidR="00555444" w:rsidRDefault="00555444" w:rsidP="00223CCC">
      <w:pPr>
        <w:ind w:left="720"/>
        <w:rPr>
          <w:b w:val="0"/>
          <w:bCs w:val="0"/>
        </w:rPr>
      </w:pPr>
    </w:p>
    <w:p w14:paraId="056766EF" w14:textId="77777777" w:rsidR="00555444" w:rsidRDefault="00555444" w:rsidP="00223CCC">
      <w:pPr>
        <w:ind w:left="720"/>
        <w:rPr>
          <w:b w:val="0"/>
          <w:bCs w:val="0"/>
        </w:rPr>
      </w:pPr>
    </w:p>
    <w:p w14:paraId="6AE49EE3" w14:textId="77777777" w:rsidR="00555444" w:rsidRDefault="00555444" w:rsidP="00223CCC">
      <w:pPr>
        <w:ind w:left="720"/>
        <w:rPr>
          <w:b w:val="0"/>
          <w:bCs w:val="0"/>
        </w:rPr>
      </w:pPr>
    </w:p>
    <w:p w14:paraId="5FB04FEB" w14:textId="77777777" w:rsidR="00555444" w:rsidRPr="00245244" w:rsidRDefault="00555444" w:rsidP="00223CCC">
      <w:pPr>
        <w:ind w:left="720"/>
        <w:rPr>
          <w:b w:val="0"/>
          <w:bCs w:val="0"/>
        </w:rPr>
      </w:pPr>
    </w:p>
    <w:p w14:paraId="09F6C21E" w14:textId="77777777" w:rsidR="008874FC" w:rsidRDefault="008874FC" w:rsidP="008874FC"/>
    <w:p w14:paraId="5A81A0E9" w14:textId="77777777" w:rsidR="00555444" w:rsidRPr="008874FC" w:rsidRDefault="00555444" w:rsidP="008874FC"/>
    <w:p w14:paraId="3A06E456" w14:textId="77777777" w:rsidR="00E24524" w:rsidRDefault="00E24524">
      <w:pPr>
        <w:pStyle w:val="Titolo2"/>
      </w:pPr>
      <w:bookmarkStart w:id="26" w:name="__RefHeading___Toc338931493"/>
      <w:bookmarkStart w:id="27" w:name="_Toc96355112"/>
      <w:bookmarkEnd w:id="26"/>
      <w:r>
        <w:lastRenderedPageBreak/>
        <w:t>CRC Cards</w:t>
      </w:r>
      <w:bookmarkEnd w:id="27"/>
    </w:p>
    <w:p w14:paraId="35727AFA" w14:textId="2E620290" w:rsidR="00E24524" w:rsidRDefault="00F67D58" w:rsidP="00E24524">
      <w:pPr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2CDD66D6" wp14:editId="5F39258A">
            <wp:extent cx="5543550" cy="783907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783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4AA75" w14:textId="0E0DE9DD" w:rsidR="002828D4" w:rsidRPr="00E24524" w:rsidRDefault="00F67D58" w:rsidP="00E24524">
      <w:pPr>
        <w:rPr>
          <w:b w:val="0"/>
          <w:bCs w:val="0"/>
        </w:rPr>
      </w:pPr>
      <w:r>
        <w:rPr>
          <w:b w:val="0"/>
          <w:bCs w:val="0"/>
          <w:noProof/>
        </w:rPr>
        <w:lastRenderedPageBreak/>
        <w:drawing>
          <wp:inline distT="0" distB="0" distL="0" distR="0" wp14:anchorId="44BEF16A" wp14:editId="4D27E1CA">
            <wp:extent cx="5610225" cy="794385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94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  <w:bCs w:val="0"/>
          <w:noProof/>
        </w:rPr>
        <w:lastRenderedPageBreak/>
        <w:drawing>
          <wp:inline distT="0" distB="0" distL="0" distR="0" wp14:anchorId="6C4048E5" wp14:editId="0171A47C">
            <wp:extent cx="5724525" cy="809625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 w:val="0"/>
          <w:bCs w:val="0"/>
          <w:noProof/>
        </w:rPr>
        <w:lastRenderedPageBreak/>
        <w:drawing>
          <wp:inline distT="0" distB="0" distL="0" distR="0" wp14:anchorId="79396DC7" wp14:editId="38042892">
            <wp:extent cx="5781675" cy="819150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BF19D" w14:textId="77777777" w:rsidR="003E4204" w:rsidRDefault="002828D4">
      <w:pPr>
        <w:pStyle w:val="Titolo1"/>
        <w:rPr>
          <w:b w:val="0"/>
        </w:rPr>
      </w:pPr>
      <w:bookmarkStart w:id="28" w:name="_Toc96355113"/>
      <w:r>
        <w:lastRenderedPageBreak/>
        <w:t>GUI</w:t>
      </w:r>
      <w:bookmarkEnd w:id="28"/>
    </w:p>
    <w:p w14:paraId="26210D32" w14:textId="3BD1D8D7" w:rsidR="003E4204" w:rsidRDefault="002828D4">
      <w:pPr>
        <w:pStyle w:val="Titolo2"/>
      </w:pPr>
      <w:bookmarkStart w:id="29" w:name="__RefHeading___Toc338931494"/>
      <w:bookmarkStart w:id="30" w:name="_Toc96355114"/>
      <w:bookmarkEnd w:id="29"/>
      <w:r>
        <w:t>Mockup</w:t>
      </w:r>
      <w:bookmarkEnd w:id="30"/>
      <w:r w:rsidR="00F67D58">
        <w:rPr>
          <w:noProof/>
        </w:rPr>
        <w:drawing>
          <wp:inline distT="0" distB="0" distL="0" distR="0" wp14:anchorId="2B355D69" wp14:editId="0FA4AEC8">
            <wp:extent cx="5486400" cy="207645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D58">
        <w:rPr>
          <w:noProof/>
        </w:rPr>
        <w:drawing>
          <wp:inline distT="0" distB="0" distL="0" distR="0" wp14:anchorId="394D5133" wp14:editId="75D01ADE">
            <wp:extent cx="4743450" cy="52387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40610" w14:textId="4A90D62A" w:rsidR="00310FAB" w:rsidRPr="00310FAB" w:rsidRDefault="00F67D58" w:rsidP="00310FAB">
      <w:r>
        <w:rPr>
          <w:noProof/>
        </w:rPr>
        <w:lastRenderedPageBreak/>
        <w:drawing>
          <wp:inline distT="0" distB="0" distL="0" distR="0" wp14:anchorId="6630D303" wp14:editId="492C7BA9">
            <wp:extent cx="5486400" cy="533400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1C10D9" wp14:editId="145CE4D2">
            <wp:extent cx="4953000" cy="822007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822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977EA" w14:textId="55C72893" w:rsidR="003E4204" w:rsidRDefault="002828D4">
      <w:pPr>
        <w:pStyle w:val="Titolo2"/>
        <w:rPr>
          <w:b w:val="0"/>
          <w:i w:val="0"/>
        </w:rPr>
      </w:pPr>
      <w:bookmarkStart w:id="31" w:name="__RefHeading___Toc338931495"/>
      <w:bookmarkStart w:id="32" w:name="__RefHeading___Toc338931496"/>
      <w:bookmarkStart w:id="33" w:name="__RefHeading___Toc338931497"/>
      <w:bookmarkStart w:id="34" w:name="_Toc96355115"/>
      <w:bookmarkEnd w:id="31"/>
      <w:bookmarkEnd w:id="32"/>
      <w:bookmarkEnd w:id="33"/>
      <w:proofErr w:type="spellStart"/>
      <w:r>
        <w:lastRenderedPageBreak/>
        <w:t>Interfacce</w:t>
      </w:r>
      <w:bookmarkEnd w:id="34"/>
      <w:proofErr w:type="spellEnd"/>
      <w:r w:rsidR="00F67D58">
        <w:rPr>
          <w:b w:val="0"/>
          <w:i w:val="0"/>
          <w:noProof/>
        </w:rPr>
        <w:drawing>
          <wp:inline distT="0" distB="0" distL="0" distR="0" wp14:anchorId="21BF5137" wp14:editId="230A1B54">
            <wp:extent cx="5476875" cy="4086225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3FA0" w14:textId="77777777" w:rsidR="00E40038" w:rsidRPr="00E40038" w:rsidRDefault="00E40038" w:rsidP="00E40038">
      <w:pPr>
        <w:ind w:left="576"/>
        <w:rPr>
          <w:b w:val="0"/>
          <w:bCs w:val="0"/>
        </w:rPr>
      </w:pPr>
      <w:proofErr w:type="spellStart"/>
      <w:r>
        <w:rPr>
          <w:b w:val="0"/>
          <w:bCs w:val="0"/>
          <w:i/>
          <w:iCs/>
        </w:rPr>
        <w:t>CreaCatPanel</w:t>
      </w:r>
      <w:proofErr w:type="spellEnd"/>
    </w:p>
    <w:p w14:paraId="02D79B18" w14:textId="55BCA18D" w:rsidR="007B44F8" w:rsidRDefault="00F67D58">
      <w:pPr>
        <w:rPr>
          <w:b w:val="0"/>
          <w:i/>
        </w:rPr>
      </w:pPr>
      <w:r>
        <w:rPr>
          <w:b w:val="0"/>
          <w:i/>
          <w:noProof/>
        </w:rPr>
        <w:lastRenderedPageBreak/>
        <w:drawing>
          <wp:inline distT="0" distB="0" distL="0" distR="0" wp14:anchorId="439B7289" wp14:editId="0054F160">
            <wp:extent cx="5086350" cy="769620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5A383" w14:textId="77777777" w:rsidR="007B44F8" w:rsidRDefault="007B44F8">
      <w:pPr>
        <w:rPr>
          <w:b w:val="0"/>
          <w:i/>
        </w:rPr>
      </w:pPr>
      <w:proofErr w:type="spellStart"/>
      <w:r>
        <w:rPr>
          <w:b w:val="0"/>
          <w:i/>
        </w:rPr>
        <w:t>CreaRifPanel</w:t>
      </w:r>
      <w:proofErr w:type="spellEnd"/>
    </w:p>
    <w:p w14:paraId="6A3EB07B" w14:textId="646D19F3" w:rsidR="007B44F8" w:rsidRDefault="00F67D58">
      <w:pPr>
        <w:rPr>
          <w:b w:val="0"/>
          <w:i/>
        </w:rPr>
      </w:pPr>
      <w:r>
        <w:rPr>
          <w:b w:val="0"/>
          <w:i/>
          <w:noProof/>
        </w:rPr>
        <w:lastRenderedPageBreak/>
        <w:drawing>
          <wp:inline distT="0" distB="0" distL="0" distR="0" wp14:anchorId="3D85DD84" wp14:editId="1C4028E2">
            <wp:extent cx="5143500" cy="3876675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55201" w14:textId="77777777" w:rsidR="007B44F8" w:rsidRDefault="007B44F8">
      <w:pPr>
        <w:rPr>
          <w:b w:val="0"/>
          <w:i/>
        </w:rPr>
      </w:pPr>
      <w:proofErr w:type="spellStart"/>
      <w:r>
        <w:rPr>
          <w:b w:val="0"/>
          <w:i/>
        </w:rPr>
        <w:t>LoginFrame</w:t>
      </w:r>
      <w:proofErr w:type="spellEnd"/>
    </w:p>
    <w:p w14:paraId="21279262" w14:textId="78ED9AFF" w:rsidR="007B44F8" w:rsidRDefault="00F67D58">
      <w:pPr>
        <w:rPr>
          <w:b w:val="0"/>
          <w:i/>
        </w:rPr>
      </w:pPr>
      <w:r>
        <w:rPr>
          <w:b w:val="0"/>
          <w:i/>
          <w:noProof/>
        </w:rPr>
        <w:drawing>
          <wp:inline distT="0" distB="0" distL="0" distR="0" wp14:anchorId="538FF26F" wp14:editId="5B161341">
            <wp:extent cx="5153025" cy="2886075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77EEB" w14:textId="77777777" w:rsidR="007B44F8" w:rsidRDefault="007B44F8">
      <w:pPr>
        <w:rPr>
          <w:b w:val="0"/>
          <w:i/>
        </w:rPr>
      </w:pPr>
      <w:proofErr w:type="spellStart"/>
      <w:r>
        <w:rPr>
          <w:b w:val="0"/>
          <w:i/>
        </w:rPr>
        <w:t>MainFrame</w:t>
      </w:r>
      <w:proofErr w:type="spellEnd"/>
      <w:r w:rsidR="00E40038">
        <w:rPr>
          <w:b w:val="0"/>
          <w:i/>
        </w:rPr>
        <w:t xml:space="preserve"> (con </w:t>
      </w:r>
      <w:proofErr w:type="spellStart"/>
      <w:r w:rsidR="00E40038">
        <w:rPr>
          <w:b w:val="0"/>
          <w:i/>
        </w:rPr>
        <w:t>SidePanel</w:t>
      </w:r>
      <w:proofErr w:type="spellEnd"/>
      <w:r w:rsidR="00E40038">
        <w:rPr>
          <w:b w:val="0"/>
          <w:i/>
        </w:rPr>
        <w:t xml:space="preserve"> a sinistra e </w:t>
      </w:r>
      <w:proofErr w:type="spellStart"/>
      <w:r w:rsidR="00E40038">
        <w:rPr>
          <w:b w:val="0"/>
          <w:i/>
        </w:rPr>
        <w:t>WelcomePanel</w:t>
      </w:r>
      <w:proofErr w:type="spellEnd"/>
      <w:r w:rsidR="00E40038">
        <w:rPr>
          <w:b w:val="0"/>
          <w:i/>
        </w:rPr>
        <w:t xml:space="preserve"> a </w:t>
      </w:r>
      <w:proofErr w:type="spellStart"/>
      <w:r w:rsidR="00E40038">
        <w:rPr>
          <w:b w:val="0"/>
          <w:i/>
        </w:rPr>
        <w:t>destra</w:t>
      </w:r>
      <w:proofErr w:type="spellEnd"/>
      <w:r w:rsidR="00E40038">
        <w:rPr>
          <w:b w:val="0"/>
          <w:i/>
        </w:rPr>
        <w:t>)</w:t>
      </w:r>
    </w:p>
    <w:p w14:paraId="343CA229" w14:textId="15873F5B" w:rsidR="007B44F8" w:rsidRDefault="00F67D58">
      <w:pPr>
        <w:rPr>
          <w:b w:val="0"/>
          <w:i/>
        </w:rPr>
      </w:pPr>
      <w:r>
        <w:rPr>
          <w:b w:val="0"/>
          <w:i/>
          <w:noProof/>
        </w:rPr>
        <w:lastRenderedPageBreak/>
        <w:drawing>
          <wp:inline distT="0" distB="0" distL="0" distR="0" wp14:anchorId="5454723A" wp14:editId="6A4FE168">
            <wp:extent cx="5486400" cy="413385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5DFDB" w14:textId="5D469033" w:rsidR="003E4204" w:rsidRDefault="007B44F8">
      <w:pPr>
        <w:rPr>
          <w:b w:val="0"/>
          <w:i/>
        </w:rPr>
      </w:pPr>
      <w:proofErr w:type="spellStart"/>
      <w:r>
        <w:rPr>
          <w:b w:val="0"/>
          <w:i/>
        </w:rPr>
        <w:t>RegisterFrame</w:t>
      </w:r>
      <w:proofErr w:type="spellEnd"/>
      <w:r w:rsidR="00F67D58">
        <w:rPr>
          <w:b w:val="0"/>
          <w:i/>
          <w:noProof/>
        </w:rPr>
        <w:drawing>
          <wp:inline distT="0" distB="0" distL="0" distR="0" wp14:anchorId="46AEF61C" wp14:editId="75912BB4">
            <wp:extent cx="5476875" cy="329565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989AE" w14:textId="77777777" w:rsidR="007B44F8" w:rsidRDefault="007B44F8">
      <w:pPr>
        <w:rPr>
          <w:b w:val="0"/>
          <w:i/>
        </w:rPr>
      </w:pPr>
      <w:proofErr w:type="spellStart"/>
      <w:r>
        <w:rPr>
          <w:b w:val="0"/>
          <w:i/>
        </w:rPr>
        <w:t>ViewRifPanel</w:t>
      </w:r>
      <w:proofErr w:type="spellEnd"/>
    </w:p>
    <w:p w14:paraId="2DF3D019" w14:textId="77777777" w:rsidR="003E4204" w:rsidRDefault="00D83EBB">
      <w:pPr>
        <w:pStyle w:val="Titolo1"/>
      </w:pPr>
      <w:bookmarkStart w:id="35" w:name="__RefHeading___Toc338931498"/>
      <w:bookmarkStart w:id="36" w:name="_Toc96355116"/>
      <w:bookmarkEnd w:id="35"/>
      <w:proofErr w:type="spellStart"/>
      <w:r>
        <w:lastRenderedPageBreak/>
        <w:t>Progettazione</w:t>
      </w:r>
      <w:proofErr w:type="spellEnd"/>
      <w:r>
        <w:t xml:space="preserve"> </w:t>
      </w:r>
      <w:proofErr w:type="spellStart"/>
      <w:r>
        <w:t>strutturale</w:t>
      </w:r>
      <w:bookmarkEnd w:id="36"/>
      <w:proofErr w:type="spellEnd"/>
    </w:p>
    <w:p w14:paraId="7D831A88" w14:textId="77777777" w:rsidR="003E4204" w:rsidRDefault="00D83EBB">
      <w:pPr>
        <w:pStyle w:val="Titolo2"/>
      </w:pPr>
      <w:bookmarkStart w:id="37" w:name="_Toc96355117"/>
      <w:proofErr w:type="spellStart"/>
      <w:r>
        <w:t>Spiegazione</w:t>
      </w:r>
      <w:proofErr w:type="spellEnd"/>
      <w:r>
        <w:t xml:space="preserve"> del </w:t>
      </w:r>
      <w:proofErr w:type="spellStart"/>
      <w:r>
        <w:t>progetto</w:t>
      </w:r>
      <w:bookmarkEnd w:id="37"/>
      <w:proofErr w:type="spellEnd"/>
    </w:p>
    <w:p w14:paraId="299DD03D" w14:textId="77777777" w:rsidR="003E4204" w:rsidRDefault="001B36D6" w:rsidP="001B36D6">
      <w:pPr>
        <w:ind w:left="576"/>
        <w:rPr>
          <w:b w:val="0"/>
          <w:bCs w:val="0"/>
        </w:rPr>
      </w:pPr>
      <w:r>
        <w:rPr>
          <w:b w:val="0"/>
          <w:bCs w:val="0"/>
        </w:rPr>
        <w:t xml:space="preserve">Il sistema </w:t>
      </w:r>
      <w:proofErr w:type="spellStart"/>
      <w:r>
        <w:rPr>
          <w:b w:val="0"/>
          <w:bCs w:val="0"/>
        </w:rPr>
        <w:t>implementa</w:t>
      </w:r>
      <w:proofErr w:type="spellEnd"/>
      <w:r>
        <w:rPr>
          <w:b w:val="0"/>
          <w:bCs w:val="0"/>
        </w:rPr>
        <w:t xml:space="preserve"> un </w:t>
      </w:r>
      <w:proofErr w:type="spellStart"/>
      <w:r>
        <w:rPr>
          <w:b w:val="0"/>
          <w:bCs w:val="0"/>
        </w:rPr>
        <w:t>oggetto</w:t>
      </w:r>
      <w:proofErr w:type="spellEnd"/>
      <w:r>
        <w:rPr>
          <w:b w:val="0"/>
          <w:bCs w:val="0"/>
        </w:rPr>
        <w:t xml:space="preserve"> di </w:t>
      </w:r>
      <w:proofErr w:type="spellStart"/>
      <w:r>
        <w:rPr>
          <w:b w:val="0"/>
          <w:bCs w:val="0"/>
        </w:rPr>
        <w:t>classe</w:t>
      </w:r>
      <w:proofErr w:type="spellEnd"/>
      <w:r>
        <w:rPr>
          <w:b w:val="0"/>
          <w:bCs w:val="0"/>
        </w:rPr>
        <w:t xml:space="preserve"> Controller, </w:t>
      </w:r>
      <w:proofErr w:type="spellStart"/>
      <w:r>
        <w:rPr>
          <w:b w:val="0"/>
          <w:bCs w:val="0"/>
        </w:rPr>
        <w:t>che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inizialmente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istanza</w:t>
      </w:r>
      <w:proofErr w:type="spellEnd"/>
      <w:r>
        <w:rPr>
          <w:b w:val="0"/>
          <w:bCs w:val="0"/>
        </w:rPr>
        <w:t xml:space="preserve"> un </w:t>
      </w:r>
      <w:proofErr w:type="spellStart"/>
      <w:r>
        <w:rPr>
          <w:b w:val="0"/>
          <w:bCs w:val="0"/>
        </w:rPr>
        <w:t>oggetto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LoginFrame</w:t>
      </w:r>
      <w:proofErr w:type="spellEnd"/>
      <w:r>
        <w:rPr>
          <w:b w:val="0"/>
          <w:bCs w:val="0"/>
        </w:rPr>
        <w:t xml:space="preserve"> (</w:t>
      </w:r>
      <w:proofErr w:type="spellStart"/>
      <w:r>
        <w:rPr>
          <w:b w:val="0"/>
          <w:bCs w:val="0"/>
        </w:rPr>
        <w:t>reso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visibile</w:t>
      </w:r>
      <w:proofErr w:type="spellEnd"/>
      <w:r>
        <w:rPr>
          <w:b w:val="0"/>
          <w:bCs w:val="0"/>
        </w:rPr>
        <w:t xml:space="preserve">), un </w:t>
      </w:r>
      <w:proofErr w:type="spellStart"/>
      <w:r>
        <w:rPr>
          <w:b w:val="0"/>
          <w:bCs w:val="0"/>
        </w:rPr>
        <w:t>oggetto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MainFrame</w:t>
      </w:r>
      <w:proofErr w:type="spellEnd"/>
      <w:r>
        <w:rPr>
          <w:b w:val="0"/>
          <w:bCs w:val="0"/>
        </w:rPr>
        <w:t xml:space="preserve"> e un </w:t>
      </w:r>
      <w:proofErr w:type="spellStart"/>
      <w:r>
        <w:rPr>
          <w:b w:val="0"/>
          <w:bCs w:val="0"/>
        </w:rPr>
        <w:t>oggetto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RegisterFrame</w:t>
      </w:r>
      <w:proofErr w:type="spellEnd"/>
      <w:r>
        <w:rPr>
          <w:b w:val="0"/>
          <w:bCs w:val="0"/>
        </w:rPr>
        <w:t xml:space="preserve">, </w:t>
      </w:r>
      <w:proofErr w:type="spellStart"/>
      <w:r>
        <w:rPr>
          <w:b w:val="0"/>
          <w:bCs w:val="0"/>
        </w:rPr>
        <w:t>quest’ultimi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invisibili</w:t>
      </w:r>
      <w:proofErr w:type="spellEnd"/>
      <w:r>
        <w:rPr>
          <w:b w:val="0"/>
          <w:bCs w:val="0"/>
        </w:rPr>
        <w:t xml:space="preserve">. Si </w:t>
      </w:r>
      <w:proofErr w:type="spellStart"/>
      <w:r>
        <w:rPr>
          <w:b w:val="0"/>
          <w:bCs w:val="0"/>
        </w:rPr>
        <w:t>può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passare</w:t>
      </w:r>
      <w:proofErr w:type="spellEnd"/>
      <w:r>
        <w:rPr>
          <w:b w:val="0"/>
          <w:bCs w:val="0"/>
        </w:rPr>
        <w:t xml:space="preserve"> da </w:t>
      </w:r>
      <w:proofErr w:type="spellStart"/>
      <w:r>
        <w:rPr>
          <w:b w:val="0"/>
          <w:bCs w:val="0"/>
        </w:rPr>
        <w:t>LoginFrame</w:t>
      </w:r>
      <w:proofErr w:type="spellEnd"/>
      <w:r>
        <w:rPr>
          <w:b w:val="0"/>
          <w:bCs w:val="0"/>
        </w:rPr>
        <w:t xml:space="preserve"> a </w:t>
      </w:r>
      <w:proofErr w:type="spellStart"/>
      <w:r>
        <w:rPr>
          <w:b w:val="0"/>
          <w:bCs w:val="0"/>
        </w:rPr>
        <w:t>RegisterFrame</w:t>
      </w:r>
      <w:proofErr w:type="spellEnd"/>
      <w:r>
        <w:rPr>
          <w:b w:val="0"/>
          <w:bCs w:val="0"/>
        </w:rPr>
        <w:t xml:space="preserve"> e </w:t>
      </w:r>
      <w:proofErr w:type="spellStart"/>
      <w:r>
        <w:rPr>
          <w:b w:val="0"/>
          <w:bCs w:val="0"/>
        </w:rPr>
        <w:t>viceversa</w:t>
      </w:r>
      <w:proofErr w:type="spellEnd"/>
      <w:r>
        <w:rPr>
          <w:b w:val="0"/>
          <w:bCs w:val="0"/>
        </w:rPr>
        <w:t xml:space="preserve">, </w:t>
      </w:r>
      <w:proofErr w:type="spellStart"/>
      <w:r>
        <w:rPr>
          <w:b w:val="0"/>
          <w:bCs w:val="0"/>
        </w:rPr>
        <w:t>oppure</w:t>
      </w:r>
      <w:proofErr w:type="spellEnd"/>
      <w:r>
        <w:rPr>
          <w:b w:val="0"/>
          <w:bCs w:val="0"/>
        </w:rPr>
        <w:t xml:space="preserve"> da </w:t>
      </w:r>
      <w:proofErr w:type="spellStart"/>
      <w:r>
        <w:rPr>
          <w:b w:val="0"/>
          <w:bCs w:val="0"/>
        </w:rPr>
        <w:t>LoginFrame</w:t>
      </w:r>
      <w:proofErr w:type="spellEnd"/>
      <w:r>
        <w:rPr>
          <w:b w:val="0"/>
          <w:bCs w:val="0"/>
        </w:rPr>
        <w:t xml:space="preserve"> e </w:t>
      </w:r>
      <w:proofErr w:type="spellStart"/>
      <w:r>
        <w:rPr>
          <w:b w:val="0"/>
          <w:bCs w:val="0"/>
        </w:rPr>
        <w:t>MainFrame</w:t>
      </w:r>
      <w:proofErr w:type="spellEnd"/>
      <w:r>
        <w:rPr>
          <w:b w:val="0"/>
          <w:bCs w:val="0"/>
        </w:rPr>
        <w:t xml:space="preserve"> e </w:t>
      </w:r>
      <w:proofErr w:type="spellStart"/>
      <w:r>
        <w:rPr>
          <w:b w:val="0"/>
          <w:bCs w:val="0"/>
        </w:rPr>
        <w:t>viceversa</w:t>
      </w:r>
      <w:proofErr w:type="spellEnd"/>
      <w:r>
        <w:rPr>
          <w:b w:val="0"/>
          <w:bCs w:val="0"/>
        </w:rPr>
        <w:t xml:space="preserve">. La </w:t>
      </w:r>
      <w:proofErr w:type="spellStart"/>
      <w:r>
        <w:rPr>
          <w:b w:val="0"/>
          <w:bCs w:val="0"/>
        </w:rPr>
        <w:t>classe</w:t>
      </w:r>
      <w:proofErr w:type="spellEnd"/>
      <w:r>
        <w:rPr>
          <w:b w:val="0"/>
          <w:bCs w:val="0"/>
        </w:rPr>
        <w:t xml:space="preserve"> Controller </w:t>
      </w:r>
      <w:proofErr w:type="spellStart"/>
      <w:r>
        <w:rPr>
          <w:b w:val="0"/>
          <w:bCs w:val="0"/>
        </w:rPr>
        <w:t>inoltre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definisce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metodi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che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usano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vari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pannelli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collegati</w:t>
      </w:r>
      <w:proofErr w:type="spellEnd"/>
      <w:r>
        <w:rPr>
          <w:b w:val="0"/>
          <w:bCs w:val="0"/>
        </w:rPr>
        <w:t xml:space="preserve"> a </w:t>
      </w:r>
      <w:proofErr w:type="spellStart"/>
      <w:r>
        <w:rPr>
          <w:b w:val="0"/>
          <w:bCs w:val="0"/>
        </w:rPr>
        <w:t>MainFrame</w:t>
      </w:r>
      <w:proofErr w:type="spellEnd"/>
      <w:r>
        <w:rPr>
          <w:b w:val="0"/>
          <w:bCs w:val="0"/>
        </w:rPr>
        <w:t xml:space="preserve">, </w:t>
      </w:r>
      <w:proofErr w:type="spellStart"/>
      <w:r>
        <w:rPr>
          <w:b w:val="0"/>
          <w:bCs w:val="0"/>
        </w:rPr>
        <w:t>che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restituiscono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dati</w:t>
      </w:r>
      <w:proofErr w:type="spellEnd"/>
      <w:r>
        <w:rPr>
          <w:b w:val="0"/>
          <w:bCs w:val="0"/>
        </w:rPr>
        <w:t xml:space="preserve"> da </w:t>
      </w:r>
      <w:proofErr w:type="spellStart"/>
      <w:r>
        <w:rPr>
          <w:b w:val="0"/>
          <w:bCs w:val="0"/>
        </w:rPr>
        <w:t>mostrare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organizzati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nel</w:t>
      </w:r>
      <w:proofErr w:type="spellEnd"/>
      <w:r>
        <w:rPr>
          <w:b w:val="0"/>
          <w:bCs w:val="0"/>
        </w:rPr>
        <w:t xml:space="preserve"> modo </w:t>
      </w:r>
      <w:proofErr w:type="spellStart"/>
      <w:r>
        <w:rPr>
          <w:b w:val="0"/>
          <w:bCs w:val="0"/>
        </w:rPr>
        <w:t>richiesto</w:t>
      </w:r>
      <w:proofErr w:type="spellEnd"/>
      <w:r>
        <w:rPr>
          <w:b w:val="0"/>
          <w:bCs w:val="0"/>
        </w:rPr>
        <w:t xml:space="preserve">. Ad </w:t>
      </w:r>
      <w:proofErr w:type="spellStart"/>
      <w:r>
        <w:rPr>
          <w:b w:val="0"/>
          <w:bCs w:val="0"/>
        </w:rPr>
        <w:t>esempio</w:t>
      </w:r>
      <w:proofErr w:type="spellEnd"/>
      <w:r>
        <w:rPr>
          <w:b w:val="0"/>
          <w:bCs w:val="0"/>
        </w:rPr>
        <w:t xml:space="preserve">, in </w:t>
      </w:r>
      <w:proofErr w:type="spellStart"/>
      <w:r>
        <w:rPr>
          <w:b w:val="0"/>
          <w:bCs w:val="0"/>
        </w:rPr>
        <w:t>WelcomePanel</w:t>
      </w:r>
      <w:proofErr w:type="spellEnd"/>
      <w:r>
        <w:rPr>
          <w:b w:val="0"/>
          <w:bCs w:val="0"/>
        </w:rPr>
        <w:t xml:space="preserve"> del </w:t>
      </w:r>
      <w:proofErr w:type="spellStart"/>
      <w:r>
        <w:rPr>
          <w:b w:val="0"/>
          <w:bCs w:val="0"/>
        </w:rPr>
        <w:t>MainFrame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sono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presenti</w:t>
      </w:r>
      <w:proofErr w:type="spellEnd"/>
      <w:r>
        <w:rPr>
          <w:b w:val="0"/>
          <w:bCs w:val="0"/>
        </w:rPr>
        <w:t xml:space="preserve"> due </w:t>
      </w:r>
      <w:proofErr w:type="spellStart"/>
      <w:r>
        <w:rPr>
          <w:b w:val="0"/>
          <w:bCs w:val="0"/>
        </w:rPr>
        <w:t>JTable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che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richiedono</w:t>
      </w:r>
      <w:proofErr w:type="spellEnd"/>
      <w:r>
        <w:rPr>
          <w:b w:val="0"/>
          <w:bCs w:val="0"/>
        </w:rPr>
        <w:t xml:space="preserve"> una </w:t>
      </w:r>
      <w:proofErr w:type="spellStart"/>
      <w:r>
        <w:rPr>
          <w:b w:val="0"/>
          <w:bCs w:val="0"/>
        </w:rPr>
        <w:t>matrice</w:t>
      </w:r>
      <w:proofErr w:type="spellEnd"/>
      <w:r>
        <w:rPr>
          <w:b w:val="0"/>
          <w:bCs w:val="0"/>
        </w:rPr>
        <w:t xml:space="preserve"> di Object. </w:t>
      </w:r>
      <w:proofErr w:type="spellStart"/>
      <w:r>
        <w:rPr>
          <w:b w:val="0"/>
          <w:bCs w:val="0"/>
        </w:rPr>
        <w:t>Quindi</w:t>
      </w:r>
      <w:proofErr w:type="spellEnd"/>
      <w:r>
        <w:rPr>
          <w:b w:val="0"/>
          <w:bCs w:val="0"/>
        </w:rPr>
        <w:t xml:space="preserve"> il </w:t>
      </w:r>
      <w:proofErr w:type="spellStart"/>
      <w:r>
        <w:rPr>
          <w:b w:val="0"/>
          <w:bCs w:val="0"/>
        </w:rPr>
        <w:t>MainFrame</w:t>
      </w:r>
      <w:proofErr w:type="spellEnd"/>
      <w:r>
        <w:rPr>
          <w:b w:val="0"/>
          <w:bCs w:val="0"/>
        </w:rPr>
        <w:t xml:space="preserve">, </w:t>
      </w:r>
      <w:proofErr w:type="spellStart"/>
      <w:r>
        <w:rPr>
          <w:b w:val="0"/>
          <w:bCs w:val="0"/>
        </w:rPr>
        <w:t>collegato</w:t>
      </w:r>
      <w:proofErr w:type="spellEnd"/>
      <w:r>
        <w:rPr>
          <w:b w:val="0"/>
          <w:bCs w:val="0"/>
        </w:rPr>
        <w:t xml:space="preserve"> al Controller, </w:t>
      </w:r>
      <w:proofErr w:type="spellStart"/>
      <w:r>
        <w:rPr>
          <w:b w:val="0"/>
          <w:bCs w:val="0"/>
        </w:rPr>
        <w:t>invoca</w:t>
      </w:r>
      <w:proofErr w:type="spellEnd"/>
      <w:r>
        <w:rPr>
          <w:b w:val="0"/>
          <w:bCs w:val="0"/>
        </w:rPr>
        <w:t xml:space="preserve"> il </w:t>
      </w:r>
      <w:proofErr w:type="spellStart"/>
      <w:r>
        <w:rPr>
          <w:b w:val="0"/>
          <w:bCs w:val="0"/>
        </w:rPr>
        <w:t>metodo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RiferimentiToObjectMatrix</w:t>
      </w:r>
      <w:proofErr w:type="spellEnd"/>
      <w:r>
        <w:rPr>
          <w:b w:val="0"/>
          <w:bCs w:val="0"/>
        </w:rPr>
        <w:t xml:space="preserve">, </w:t>
      </w:r>
      <w:proofErr w:type="spellStart"/>
      <w:r>
        <w:rPr>
          <w:b w:val="0"/>
          <w:bCs w:val="0"/>
        </w:rPr>
        <w:t>che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restituirà</w:t>
      </w:r>
      <w:proofErr w:type="spellEnd"/>
      <w:r>
        <w:rPr>
          <w:b w:val="0"/>
          <w:bCs w:val="0"/>
        </w:rPr>
        <w:t xml:space="preserve"> la </w:t>
      </w:r>
      <w:proofErr w:type="spellStart"/>
      <w:r>
        <w:rPr>
          <w:b w:val="0"/>
          <w:bCs w:val="0"/>
        </w:rPr>
        <w:t>matrice</w:t>
      </w:r>
      <w:proofErr w:type="spellEnd"/>
      <w:r>
        <w:rPr>
          <w:b w:val="0"/>
          <w:bCs w:val="0"/>
        </w:rPr>
        <w:t>.</w:t>
      </w:r>
    </w:p>
    <w:p w14:paraId="264A7F51" w14:textId="77777777" w:rsidR="003E4204" w:rsidRPr="001B36D6" w:rsidRDefault="001B36D6" w:rsidP="001B36D6">
      <w:pPr>
        <w:ind w:left="576"/>
        <w:rPr>
          <w:b w:val="0"/>
          <w:bCs w:val="0"/>
          <w:i/>
          <w:iCs/>
          <w:color w:val="000000"/>
          <w:szCs w:val="20"/>
        </w:rPr>
      </w:pPr>
      <w:r>
        <w:rPr>
          <w:b w:val="0"/>
          <w:bCs w:val="0"/>
        </w:rPr>
        <w:t xml:space="preserve">Il Controller </w:t>
      </w:r>
      <w:proofErr w:type="spellStart"/>
      <w:r>
        <w:rPr>
          <w:b w:val="0"/>
          <w:bCs w:val="0"/>
        </w:rPr>
        <w:t>si</w:t>
      </w:r>
      <w:proofErr w:type="spellEnd"/>
      <w:r>
        <w:rPr>
          <w:b w:val="0"/>
          <w:bCs w:val="0"/>
        </w:rPr>
        <w:t xml:space="preserve"> college ai DAO per </w:t>
      </w:r>
      <w:proofErr w:type="spellStart"/>
      <w:r>
        <w:rPr>
          <w:b w:val="0"/>
          <w:bCs w:val="0"/>
        </w:rPr>
        <w:t>richiedere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gli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oggetti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delle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classi</w:t>
      </w:r>
      <w:proofErr w:type="spellEnd"/>
      <w:r>
        <w:rPr>
          <w:b w:val="0"/>
          <w:bCs w:val="0"/>
        </w:rPr>
        <w:t xml:space="preserve"> di </w:t>
      </w:r>
      <w:proofErr w:type="spellStart"/>
      <w:r>
        <w:rPr>
          <w:b w:val="0"/>
          <w:bCs w:val="0"/>
        </w:rPr>
        <w:t>dati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necessarie</w:t>
      </w:r>
      <w:proofErr w:type="spellEnd"/>
      <w:r>
        <w:rPr>
          <w:b w:val="0"/>
          <w:bCs w:val="0"/>
        </w:rPr>
        <w:t xml:space="preserve"> (</w:t>
      </w:r>
      <w:proofErr w:type="spellStart"/>
      <w:r>
        <w:rPr>
          <w:b w:val="0"/>
          <w:bCs w:val="0"/>
        </w:rPr>
        <w:t>Riferimento</w:t>
      </w:r>
      <w:proofErr w:type="spellEnd"/>
      <w:r>
        <w:rPr>
          <w:b w:val="0"/>
          <w:bCs w:val="0"/>
        </w:rPr>
        <w:t xml:space="preserve">, </w:t>
      </w:r>
      <w:proofErr w:type="spellStart"/>
      <w:r>
        <w:rPr>
          <w:b w:val="0"/>
          <w:bCs w:val="0"/>
        </w:rPr>
        <w:t>Categoria</w:t>
      </w:r>
      <w:proofErr w:type="spellEnd"/>
      <w:r>
        <w:rPr>
          <w:b w:val="0"/>
          <w:bCs w:val="0"/>
        </w:rPr>
        <w:t xml:space="preserve"> e </w:t>
      </w:r>
      <w:proofErr w:type="spellStart"/>
      <w:r>
        <w:rPr>
          <w:b w:val="0"/>
          <w:bCs w:val="0"/>
        </w:rPr>
        <w:t>Utente</w:t>
      </w:r>
      <w:proofErr w:type="spellEnd"/>
      <w:r>
        <w:rPr>
          <w:b w:val="0"/>
          <w:bCs w:val="0"/>
        </w:rPr>
        <w:t xml:space="preserve">). I </w:t>
      </w:r>
      <w:proofErr w:type="spellStart"/>
      <w:r>
        <w:rPr>
          <w:b w:val="0"/>
          <w:bCs w:val="0"/>
        </w:rPr>
        <w:t>vari</w:t>
      </w:r>
      <w:proofErr w:type="spellEnd"/>
      <w:r>
        <w:rPr>
          <w:b w:val="0"/>
          <w:bCs w:val="0"/>
        </w:rPr>
        <w:t xml:space="preserve"> DAO, </w:t>
      </w:r>
      <w:proofErr w:type="spellStart"/>
      <w:r>
        <w:rPr>
          <w:b w:val="0"/>
          <w:bCs w:val="0"/>
        </w:rPr>
        <w:t>che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implementano</w:t>
      </w:r>
      <w:proofErr w:type="spellEnd"/>
      <w:r>
        <w:rPr>
          <w:b w:val="0"/>
          <w:bCs w:val="0"/>
        </w:rPr>
        <w:t xml:space="preserve"> le </w:t>
      </w:r>
      <w:proofErr w:type="spellStart"/>
      <w:r>
        <w:rPr>
          <w:b w:val="0"/>
          <w:bCs w:val="0"/>
        </w:rPr>
        <w:t>funzioni</w:t>
      </w:r>
      <w:proofErr w:type="spellEnd"/>
      <w:r>
        <w:rPr>
          <w:b w:val="0"/>
          <w:bCs w:val="0"/>
        </w:rPr>
        <w:t xml:space="preserve"> CRUD definite </w:t>
      </w:r>
      <w:proofErr w:type="spellStart"/>
      <w:r>
        <w:rPr>
          <w:b w:val="0"/>
          <w:bCs w:val="0"/>
        </w:rPr>
        <w:t>dall’interfaccia</w:t>
      </w:r>
      <w:proofErr w:type="spellEnd"/>
      <w:r>
        <w:rPr>
          <w:b w:val="0"/>
          <w:bCs w:val="0"/>
        </w:rPr>
        <w:t xml:space="preserve"> DAO, </w:t>
      </w:r>
      <w:proofErr w:type="spellStart"/>
      <w:r>
        <w:rPr>
          <w:b w:val="0"/>
          <w:bCs w:val="0"/>
        </w:rPr>
        <w:t>si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collegano</w:t>
      </w:r>
      <w:proofErr w:type="spellEnd"/>
      <w:r>
        <w:rPr>
          <w:b w:val="0"/>
          <w:bCs w:val="0"/>
        </w:rPr>
        <w:t xml:space="preserve"> al database </w:t>
      </w:r>
      <w:proofErr w:type="spellStart"/>
      <w:r>
        <w:rPr>
          <w:b w:val="0"/>
          <w:bCs w:val="0"/>
        </w:rPr>
        <w:t>tramite</w:t>
      </w:r>
      <w:proofErr w:type="spellEnd"/>
      <w:r>
        <w:rPr>
          <w:b w:val="0"/>
          <w:bCs w:val="0"/>
        </w:rPr>
        <w:t xml:space="preserve"> la </w:t>
      </w:r>
      <w:proofErr w:type="spellStart"/>
      <w:r>
        <w:rPr>
          <w:b w:val="0"/>
          <w:bCs w:val="0"/>
        </w:rPr>
        <w:t>classe</w:t>
      </w:r>
      <w:proofErr w:type="spellEnd"/>
      <w:r>
        <w:rPr>
          <w:b w:val="0"/>
          <w:bCs w:val="0"/>
        </w:rPr>
        <w:t xml:space="preserve"> singleton </w:t>
      </w:r>
      <w:proofErr w:type="spellStart"/>
      <w:r>
        <w:rPr>
          <w:b w:val="0"/>
          <w:bCs w:val="0"/>
        </w:rPr>
        <w:t>DBConnection</w:t>
      </w:r>
      <w:proofErr w:type="spellEnd"/>
      <w:r>
        <w:rPr>
          <w:b w:val="0"/>
          <w:bCs w:val="0"/>
        </w:rPr>
        <w:t xml:space="preserve">, </w:t>
      </w:r>
      <w:proofErr w:type="spellStart"/>
      <w:r>
        <w:rPr>
          <w:b w:val="0"/>
          <w:bCs w:val="0"/>
        </w:rPr>
        <w:t>che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utilizza</w:t>
      </w:r>
      <w:proofErr w:type="spellEnd"/>
      <w:r>
        <w:rPr>
          <w:b w:val="0"/>
          <w:bCs w:val="0"/>
        </w:rPr>
        <w:t xml:space="preserve"> il driver PostgreSQL (</w:t>
      </w:r>
      <w:proofErr w:type="spellStart"/>
      <w:r>
        <w:rPr>
          <w:b w:val="0"/>
          <w:bCs w:val="0"/>
        </w:rPr>
        <w:t>facilmente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intercambiabile</w:t>
      </w:r>
      <w:proofErr w:type="spellEnd"/>
      <w:r>
        <w:rPr>
          <w:b w:val="0"/>
          <w:bCs w:val="0"/>
        </w:rPr>
        <w:t xml:space="preserve">) con </w:t>
      </w:r>
      <w:proofErr w:type="spellStart"/>
      <w:r>
        <w:rPr>
          <w:b w:val="0"/>
          <w:bCs w:val="0"/>
        </w:rPr>
        <w:t>credenziali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fisse</w:t>
      </w:r>
      <w:proofErr w:type="spellEnd"/>
      <w:r>
        <w:rPr>
          <w:b w:val="0"/>
          <w:bCs w:val="0"/>
        </w:rPr>
        <w:t xml:space="preserve"> e </w:t>
      </w:r>
      <w:proofErr w:type="spellStart"/>
      <w:r>
        <w:rPr>
          <w:b w:val="0"/>
          <w:bCs w:val="0"/>
        </w:rPr>
        <w:t>metodo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statico</w:t>
      </w:r>
      <w:proofErr w:type="spellEnd"/>
      <w:r>
        <w:rPr>
          <w:b w:val="0"/>
          <w:bCs w:val="0"/>
        </w:rPr>
        <w:t xml:space="preserve"> per </w:t>
      </w:r>
      <w:proofErr w:type="spellStart"/>
      <w:r>
        <w:rPr>
          <w:b w:val="0"/>
          <w:bCs w:val="0"/>
        </w:rPr>
        <w:t>ricavare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l’istanza</w:t>
      </w:r>
      <w:proofErr w:type="spellEnd"/>
      <w:r>
        <w:rPr>
          <w:b w:val="0"/>
          <w:bCs w:val="0"/>
        </w:rPr>
        <w:t xml:space="preserve"> di </w:t>
      </w:r>
      <w:proofErr w:type="spellStart"/>
      <w:r>
        <w:rPr>
          <w:b w:val="0"/>
          <w:bCs w:val="0"/>
        </w:rPr>
        <w:t>connessione</w:t>
      </w:r>
      <w:proofErr w:type="spellEnd"/>
      <w:r>
        <w:rPr>
          <w:b w:val="0"/>
          <w:bCs w:val="0"/>
        </w:rPr>
        <w:t xml:space="preserve">. I DAO </w:t>
      </w:r>
      <w:proofErr w:type="spellStart"/>
      <w:r>
        <w:rPr>
          <w:b w:val="0"/>
          <w:bCs w:val="0"/>
        </w:rPr>
        <w:t>quindi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manipolano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dati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prelevati</w:t>
      </w:r>
      <w:proofErr w:type="spellEnd"/>
      <w:r>
        <w:rPr>
          <w:b w:val="0"/>
          <w:bCs w:val="0"/>
        </w:rPr>
        <w:t xml:space="preserve"> dal database per </w:t>
      </w:r>
      <w:proofErr w:type="spellStart"/>
      <w:r>
        <w:rPr>
          <w:b w:val="0"/>
          <w:bCs w:val="0"/>
        </w:rPr>
        <w:t>creare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gli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oggetti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delle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classi</w:t>
      </w:r>
      <w:proofErr w:type="spellEnd"/>
      <w:r>
        <w:rPr>
          <w:b w:val="0"/>
          <w:bCs w:val="0"/>
        </w:rPr>
        <w:t xml:space="preserve"> a cui </w:t>
      </w:r>
      <w:proofErr w:type="spellStart"/>
      <w:r>
        <w:rPr>
          <w:b w:val="0"/>
          <w:bCs w:val="0"/>
        </w:rPr>
        <w:t>sono</w:t>
      </w:r>
      <w:proofErr w:type="spellEnd"/>
      <w:r>
        <w:rPr>
          <w:b w:val="0"/>
          <w:bCs w:val="0"/>
        </w:rPr>
        <w:t xml:space="preserve"> associate.</w:t>
      </w:r>
      <w:bookmarkStart w:id="38" w:name="docs-internal-guid-e4c82e9d-8066-d3b5-5d"/>
      <w:bookmarkEnd w:id="38"/>
    </w:p>
    <w:p w14:paraId="13030106" w14:textId="77777777" w:rsidR="0024796B" w:rsidRDefault="003E4204" w:rsidP="0024796B">
      <w:pPr>
        <w:pStyle w:val="Titolo2"/>
      </w:pPr>
      <w:bookmarkStart w:id="39" w:name="__RefHeading___Toc338931499"/>
      <w:bookmarkStart w:id="40" w:name="_Toc96355118"/>
      <w:bookmarkEnd w:id="39"/>
      <w:r>
        <w:t>Class Diagram</w:t>
      </w:r>
      <w:r w:rsidR="00D83EBB">
        <w:t xml:space="preserve"> </w:t>
      </w:r>
      <w:bookmarkEnd w:id="40"/>
      <w:r w:rsidR="0024796B">
        <w:t>complete</w:t>
      </w:r>
    </w:p>
    <w:p w14:paraId="754AF84D" w14:textId="1C3EE876" w:rsidR="003E4204" w:rsidRDefault="00F67D58" w:rsidP="0024796B">
      <w:pPr>
        <w:pStyle w:val="Titolo2"/>
        <w:numPr>
          <w:ilvl w:val="0"/>
          <w:numId w:val="0"/>
        </w:numPr>
        <w:ind w:left="-1814"/>
      </w:pPr>
      <w:r>
        <w:rPr>
          <w:noProof/>
        </w:rPr>
        <w:drawing>
          <wp:inline distT="0" distB="0" distL="0" distR="0" wp14:anchorId="41245E3F" wp14:editId="388C3975">
            <wp:extent cx="7743825" cy="4651831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825" cy="465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499DB" w14:textId="77777777" w:rsidR="00C31548" w:rsidRDefault="00C31548" w:rsidP="00C31548"/>
    <w:p w14:paraId="0F2F5861" w14:textId="77777777" w:rsidR="00C31548" w:rsidRDefault="00C31548" w:rsidP="00C31548"/>
    <w:p w14:paraId="265E3158" w14:textId="77777777" w:rsidR="00C31548" w:rsidRDefault="00C31548" w:rsidP="00C31548"/>
    <w:p w14:paraId="0697C7FA" w14:textId="77777777" w:rsidR="00C31548" w:rsidRDefault="00C31548" w:rsidP="00C31548"/>
    <w:p w14:paraId="07DF6E7B" w14:textId="77777777" w:rsidR="00C31548" w:rsidRDefault="00C31548" w:rsidP="00C31548"/>
    <w:p w14:paraId="219E220D" w14:textId="77777777" w:rsidR="00C31548" w:rsidRDefault="00C31548" w:rsidP="00C31548"/>
    <w:p w14:paraId="4A8D1D7F" w14:textId="116D48F7" w:rsidR="00C31548" w:rsidRDefault="00F67D58" w:rsidP="0024796B">
      <w:pPr>
        <w:ind w:left="-1757"/>
      </w:pPr>
      <w:r>
        <w:rPr>
          <w:noProof/>
        </w:rPr>
        <w:drawing>
          <wp:inline distT="0" distB="0" distL="0" distR="0" wp14:anchorId="2B407B11" wp14:editId="681A3C74">
            <wp:extent cx="7682109" cy="453390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2109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163A3" w14:textId="77777777" w:rsidR="00C31548" w:rsidRDefault="00C31548" w:rsidP="00C31548"/>
    <w:p w14:paraId="0A48172B" w14:textId="77777777" w:rsidR="00C31548" w:rsidRDefault="00C31548" w:rsidP="00C31548"/>
    <w:p w14:paraId="0AAD93E2" w14:textId="77777777" w:rsidR="00C31548" w:rsidRDefault="00C31548" w:rsidP="00C31548"/>
    <w:p w14:paraId="400EEE9D" w14:textId="77777777" w:rsidR="00C31548" w:rsidRDefault="00C31548" w:rsidP="00C31548"/>
    <w:p w14:paraId="17E4C8A4" w14:textId="77777777" w:rsidR="00C31548" w:rsidRDefault="00C31548" w:rsidP="00C31548"/>
    <w:p w14:paraId="3EF1F99F" w14:textId="77777777" w:rsidR="00C31548" w:rsidRDefault="00C31548" w:rsidP="00C31548"/>
    <w:p w14:paraId="64020B85" w14:textId="77777777" w:rsidR="00C31548" w:rsidRDefault="00C31548" w:rsidP="00C31548"/>
    <w:p w14:paraId="3D80E773" w14:textId="77777777" w:rsidR="00C31548" w:rsidRDefault="00C31548" w:rsidP="00C31548"/>
    <w:p w14:paraId="153C0377" w14:textId="77777777" w:rsidR="00C31548" w:rsidRDefault="00C31548" w:rsidP="00C31548"/>
    <w:p w14:paraId="3A5DBA28" w14:textId="77777777" w:rsidR="00C31548" w:rsidRDefault="00C31548" w:rsidP="00C31548"/>
    <w:p w14:paraId="38BB66C6" w14:textId="77777777" w:rsidR="00C31548" w:rsidRDefault="00C31548" w:rsidP="00C31548"/>
    <w:p w14:paraId="08629665" w14:textId="77777777" w:rsidR="00C31548" w:rsidRDefault="00C31548" w:rsidP="00C31548"/>
    <w:p w14:paraId="493059B6" w14:textId="77777777" w:rsidR="00C31548" w:rsidRDefault="00C31548" w:rsidP="00C31548"/>
    <w:p w14:paraId="5EEE7DB9" w14:textId="77777777" w:rsidR="00C31548" w:rsidRDefault="00C31548" w:rsidP="00C31548"/>
    <w:p w14:paraId="7E59FD8B" w14:textId="77777777" w:rsidR="00C31548" w:rsidRDefault="00C31548" w:rsidP="00C31548"/>
    <w:p w14:paraId="5D60A771" w14:textId="77777777" w:rsidR="00C31548" w:rsidRPr="00C31548" w:rsidRDefault="00C31548" w:rsidP="00C31548"/>
    <w:p w14:paraId="60049442" w14:textId="77777777" w:rsidR="00D83EBB" w:rsidRPr="00D83EBB" w:rsidRDefault="00D83EBB" w:rsidP="00E40038">
      <w:pPr>
        <w:jc w:val="center"/>
      </w:pPr>
    </w:p>
    <w:p w14:paraId="2AB88BA2" w14:textId="77777777" w:rsidR="00C31548" w:rsidRDefault="00D83EBB" w:rsidP="00C31548">
      <w:pPr>
        <w:pStyle w:val="Titolo2"/>
      </w:pPr>
      <w:bookmarkStart w:id="41" w:name="__RefHeading___Toc338931500"/>
      <w:bookmarkStart w:id="42" w:name="_Toc96355119"/>
      <w:bookmarkEnd w:id="41"/>
      <w:r>
        <w:lastRenderedPageBreak/>
        <w:t>Sequence Diagram</w:t>
      </w:r>
      <w:bookmarkEnd w:id="42"/>
    </w:p>
    <w:p w14:paraId="04D18FA9" w14:textId="2A522CF6" w:rsidR="00C31548" w:rsidRDefault="00F67D58" w:rsidP="00C31548">
      <w:r>
        <w:rPr>
          <w:noProof/>
        </w:rPr>
        <w:drawing>
          <wp:inline distT="0" distB="0" distL="0" distR="0" wp14:anchorId="63BE0F65" wp14:editId="6454F544">
            <wp:extent cx="4591050" cy="5667375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0F6A5" w14:textId="77777777" w:rsidR="00C31548" w:rsidRDefault="00C31548" w:rsidP="00C31548">
      <w:pPr>
        <w:rPr>
          <w:b w:val="0"/>
          <w:bCs w:val="0"/>
          <w:i/>
          <w:iCs/>
        </w:rPr>
      </w:pPr>
      <w:proofErr w:type="spellStart"/>
      <w:r>
        <w:rPr>
          <w:b w:val="0"/>
          <w:bCs w:val="0"/>
          <w:i/>
          <w:iCs/>
        </w:rPr>
        <w:t>Funzione</w:t>
      </w:r>
      <w:proofErr w:type="spellEnd"/>
      <w:r>
        <w:rPr>
          <w:b w:val="0"/>
          <w:bCs w:val="0"/>
          <w:i/>
          <w:iCs/>
        </w:rPr>
        <w:t xml:space="preserve"> </w:t>
      </w:r>
    </w:p>
    <w:p w14:paraId="4C83173E" w14:textId="77777777" w:rsidR="00C31548" w:rsidRPr="00C31548" w:rsidRDefault="00C31548" w:rsidP="00C31548">
      <w:pPr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t xml:space="preserve">void </w:t>
      </w:r>
      <w:proofErr w:type="spellStart"/>
      <w:r>
        <w:rPr>
          <w:b w:val="0"/>
          <w:bCs w:val="0"/>
          <w:i/>
          <w:iCs/>
        </w:rPr>
        <w:t>creaUtente</w:t>
      </w:r>
      <w:proofErr w:type="spellEnd"/>
      <w:r>
        <w:rPr>
          <w:b w:val="0"/>
          <w:bCs w:val="0"/>
          <w:i/>
          <w:iCs/>
        </w:rPr>
        <w:t xml:space="preserve">(int </w:t>
      </w:r>
      <w:proofErr w:type="spellStart"/>
      <w:r>
        <w:rPr>
          <w:b w:val="0"/>
          <w:bCs w:val="0"/>
          <w:i/>
          <w:iCs/>
        </w:rPr>
        <w:t>user_id,String</w:t>
      </w:r>
      <w:proofErr w:type="spellEnd"/>
      <w:r>
        <w:rPr>
          <w:b w:val="0"/>
          <w:bCs w:val="0"/>
          <w:i/>
          <w:iCs/>
        </w:rPr>
        <w:t xml:space="preserve"> </w:t>
      </w:r>
      <w:proofErr w:type="spellStart"/>
      <w:r>
        <w:rPr>
          <w:b w:val="0"/>
          <w:bCs w:val="0"/>
          <w:i/>
          <w:iCs/>
        </w:rPr>
        <w:t>nome,String</w:t>
      </w:r>
      <w:proofErr w:type="spellEnd"/>
      <w:r>
        <w:rPr>
          <w:b w:val="0"/>
          <w:bCs w:val="0"/>
          <w:i/>
          <w:iCs/>
        </w:rPr>
        <w:t xml:space="preserve"> </w:t>
      </w:r>
      <w:proofErr w:type="spellStart"/>
      <w:r>
        <w:rPr>
          <w:b w:val="0"/>
          <w:bCs w:val="0"/>
          <w:i/>
          <w:iCs/>
        </w:rPr>
        <w:t>cognome</w:t>
      </w:r>
      <w:proofErr w:type="spellEnd"/>
      <w:r>
        <w:rPr>
          <w:b w:val="0"/>
          <w:bCs w:val="0"/>
          <w:i/>
          <w:iCs/>
        </w:rPr>
        <w:t xml:space="preserve">) </w:t>
      </w:r>
      <w:proofErr w:type="spellStart"/>
      <w:r>
        <w:rPr>
          <w:b w:val="0"/>
          <w:bCs w:val="0"/>
          <w:i/>
          <w:iCs/>
        </w:rPr>
        <w:t>nella</w:t>
      </w:r>
      <w:proofErr w:type="spellEnd"/>
      <w:r>
        <w:rPr>
          <w:b w:val="0"/>
          <w:bCs w:val="0"/>
          <w:i/>
          <w:iCs/>
        </w:rPr>
        <w:t xml:space="preserve"> </w:t>
      </w:r>
      <w:proofErr w:type="spellStart"/>
      <w:r>
        <w:rPr>
          <w:b w:val="0"/>
          <w:bCs w:val="0"/>
          <w:i/>
          <w:iCs/>
        </w:rPr>
        <w:t>classe</w:t>
      </w:r>
      <w:proofErr w:type="spellEnd"/>
      <w:r>
        <w:rPr>
          <w:b w:val="0"/>
          <w:bCs w:val="0"/>
          <w:i/>
          <w:iCs/>
        </w:rPr>
        <w:t xml:space="preserve"> Controller</w:t>
      </w:r>
    </w:p>
    <w:p w14:paraId="5C1F96BD" w14:textId="41C5D7A8" w:rsidR="000A3EBB" w:rsidRDefault="00F67D58" w:rsidP="00555444">
      <w:pPr>
        <w:pStyle w:val="Titolo2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0D6175D4" wp14:editId="346C820C">
            <wp:extent cx="5476875" cy="5667375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6BC1C" w14:textId="77777777" w:rsidR="003E4204" w:rsidRPr="00C31548" w:rsidRDefault="00C31548">
      <w:pPr>
        <w:rPr>
          <w:b w:val="0"/>
          <w:bCs w:val="0"/>
          <w:i/>
          <w:iCs/>
        </w:rPr>
      </w:pPr>
      <w:proofErr w:type="spellStart"/>
      <w:r w:rsidRPr="00C31548">
        <w:rPr>
          <w:b w:val="0"/>
          <w:bCs w:val="0"/>
          <w:i/>
          <w:iCs/>
        </w:rPr>
        <w:t>Funzione</w:t>
      </w:r>
      <w:proofErr w:type="spellEnd"/>
    </w:p>
    <w:p w14:paraId="28CB43C8" w14:textId="77777777" w:rsidR="00C31548" w:rsidRPr="00C31548" w:rsidRDefault="00C31548">
      <w:pPr>
        <w:rPr>
          <w:b w:val="0"/>
          <w:bCs w:val="0"/>
          <w:i/>
          <w:iCs/>
        </w:rPr>
      </w:pPr>
      <w:r w:rsidRPr="00C31548">
        <w:rPr>
          <w:b w:val="0"/>
          <w:bCs w:val="0"/>
          <w:i/>
          <w:iCs/>
        </w:rPr>
        <w:t xml:space="preserve">Object[][] </w:t>
      </w:r>
      <w:proofErr w:type="spellStart"/>
      <w:r w:rsidRPr="00C31548">
        <w:rPr>
          <w:b w:val="0"/>
          <w:bCs w:val="0"/>
          <w:i/>
          <w:iCs/>
        </w:rPr>
        <w:t>RiferimentiToObjectMatrix</w:t>
      </w:r>
      <w:proofErr w:type="spellEnd"/>
      <w:r w:rsidRPr="00C31548">
        <w:rPr>
          <w:b w:val="0"/>
          <w:bCs w:val="0"/>
          <w:i/>
          <w:iCs/>
        </w:rPr>
        <w:t>(List&lt;</w:t>
      </w:r>
      <w:proofErr w:type="spellStart"/>
      <w:r w:rsidRPr="00C31548">
        <w:rPr>
          <w:b w:val="0"/>
          <w:bCs w:val="0"/>
          <w:i/>
          <w:iCs/>
        </w:rPr>
        <w:t>Riferimento</w:t>
      </w:r>
      <w:proofErr w:type="spellEnd"/>
      <w:r w:rsidRPr="00C31548">
        <w:rPr>
          <w:b w:val="0"/>
          <w:bCs w:val="0"/>
          <w:i/>
          <w:iCs/>
        </w:rPr>
        <w:t xml:space="preserve">&gt; </w:t>
      </w:r>
      <w:proofErr w:type="spellStart"/>
      <w:r w:rsidRPr="00C31548">
        <w:rPr>
          <w:b w:val="0"/>
          <w:bCs w:val="0"/>
          <w:i/>
          <w:iCs/>
        </w:rPr>
        <w:t>listaRiferimenti</w:t>
      </w:r>
      <w:proofErr w:type="spellEnd"/>
      <w:r w:rsidRPr="00C31548">
        <w:rPr>
          <w:b w:val="0"/>
          <w:bCs w:val="0"/>
          <w:i/>
          <w:iCs/>
        </w:rPr>
        <w:t xml:space="preserve">, int </w:t>
      </w:r>
      <w:proofErr w:type="spellStart"/>
      <w:r w:rsidRPr="00C31548">
        <w:rPr>
          <w:b w:val="0"/>
          <w:bCs w:val="0"/>
          <w:i/>
          <w:iCs/>
        </w:rPr>
        <w:t>righe</w:t>
      </w:r>
      <w:proofErr w:type="spellEnd"/>
      <w:r w:rsidRPr="00C31548">
        <w:rPr>
          <w:b w:val="0"/>
          <w:bCs w:val="0"/>
          <w:i/>
          <w:iCs/>
        </w:rPr>
        <w:t xml:space="preserve">) </w:t>
      </w:r>
      <w:proofErr w:type="spellStart"/>
      <w:r w:rsidRPr="00C31548">
        <w:rPr>
          <w:b w:val="0"/>
          <w:bCs w:val="0"/>
          <w:i/>
          <w:iCs/>
        </w:rPr>
        <w:t>nella</w:t>
      </w:r>
      <w:proofErr w:type="spellEnd"/>
      <w:r w:rsidRPr="00C31548">
        <w:rPr>
          <w:b w:val="0"/>
          <w:bCs w:val="0"/>
          <w:i/>
          <w:iCs/>
        </w:rPr>
        <w:t xml:space="preserve"> </w:t>
      </w:r>
      <w:proofErr w:type="spellStart"/>
      <w:r w:rsidRPr="00C31548">
        <w:rPr>
          <w:b w:val="0"/>
          <w:bCs w:val="0"/>
          <w:i/>
          <w:iCs/>
        </w:rPr>
        <w:t>classe</w:t>
      </w:r>
      <w:proofErr w:type="spellEnd"/>
      <w:r w:rsidRPr="00C31548">
        <w:rPr>
          <w:b w:val="0"/>
          <w:bCs w:val="0"/>
          <w:i/>
          <w:iCs/>
        </w:rPr>
        <w:t xml:space="preserve"> Controller</w:t>
      </w:r>
    </w:p>
    <w:sectPr w:rsidR="00C31548" w:rsidRPr="00C31548" w:rsidSect="00497FC2">
      <w:headerReference w:type="default" r:id="rId34"/>
      <w:footerReference w:type="default" r:id="rId35"/>
      <w:pgSz w:w="12240" w:h="15840"/>
      <w:pgMar w:top="1440" w:right="1800" w:bottom="1440" w:left="1800" w:header="73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76E5F8" w14:textId="77777777" w:rsidR="00EE5EAA" w:rsidRDefault="00EE5EAA">
      <w:r>
        <w:separator/>
      </w:r>
    </w:p>
  </w:endnote>
  <w:endnote w:type="continuationSeparator" w:id="0">
    <w:p w14:paraId="156658EB" w14:textId="77777777" w:rsidR="00EE5EAA" w:rsidRDefault="00EE5E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Droid Sans Fallback">
    <w:charset w:val="01"/>
    <w:family w:val="auto"/>
    <w:pitch w:val="variable"/>
  </w:font>
  <w:font w:name="FreeSans">
    <w:altName w:val="Calibri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7F1E74" w14:textId="77777777" w:rsidR="00497FC2" w:rsidRDefault="00497FC2">
    <w:pPr>
      <w:pStyle w:val="Pidipagina"/>
      <w:jc w:val="right"/>
    </w:pPr>
    <w:r w:rsidRPr="00497FC2">
      <w:rPr>
        <w:color w:val="4472C4"/>
        <w:szCs w:val="20"/>
        <w:lang w:val="it-IT"/>
      </w:rPr>
      <w:t xml:space="preserve">pag. </w:t>
    </w:r>
    <w:r w:rsidRPr="00497FC2">
      <w:rPr>
        <w:color w:val="4472C4"/>
        <w:szCs w:val="20"/>
      </w:rPr>
      <w:fldChar w:fldCharType="begin"/>
    </w:r>
    <w:r w:rsidRPr="00497FC2">
      <w:rPr>
        <w:color w:val="4472C4"/>
        <w:szCs w:val="20"/>
      </w:rPr>
      <w:instrText>PAGE  \* Arabic</w:instrText>
    </w:r>
    <w:r w:rsidRPr="00497FC2">
      <w:rPr>
        <w:color w:val="4472C4"/>
        <w:szCs w:val="20"/>
      </w:rPr>
      <w:fldChar w:fldCharType="separate"/>
    </w:r>
    <w:r w:rsidRPr="00497FC2">
      <w:rPr>
        <w:color w:val="4472C4"/>
        <w:szCs w:val="20"/>
        <w:lang w:val="it-IT"/>
      </w:rPr>
      <w:t>1</w:t>
    </w:r>
    <w:r w:rsidRPr="00497FC2">
      <w:rPr>
        <w:color w:val="4472C4"/>
        <w:szCs w:val="20"/>
      </w:rPr>
      <w:fldChar w:fldCharType="end"/>
    </w:r>
  </w:p>
  <w:p w14:paraId="07C0376A" w14:textId="77777777" w:rsidR="003E4204" w:rsidRDefault="003E4204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450064" w14:textId="77777777" w:rsidR="00EE5EAA" w:rsidRDefault="00EE5EAA">
      <w:r>
        <w:separator/>
      </w:r>
    </w:p>
  </w:footnote>
  <w:footnote w:type="continuationSeparator" w:id="0">
    <w:p w14:paraId="56F53531" w14:textId="77777777" w:rsidR="00EE5EAA" w:rsidRDefault="00EE5E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6622D" w14:textId="77777777" w:rsidR="00793641" w:rsidRPr="00497FC2" w:rsidRDefault="00497FC2" w:rsidP="00497FC2">
    <w:pPr>
      <w:pStyle w:val="Intestazione"/>
      <w:jc w:val="center"/>
      <w:rPr>
        <w:szCs w:val="20"/>
      </w:rPr>
    </w:pPr>
    <w:r w:rsidRPr="00497FC2">
      <w:rPr>
        <w:szCs w:val="20"/>
      </w:rPr>
      <w:t xml:space="preserve">Documento di progettazione </w:t>
    </w:r>
    <w:r>
      <w:rPr>
        <w:szCs w:val="20"/>
      </w:rPr>
      <w:t>sistema di g</w:t>
    </w:r>
    <w:r w:rsidRPr="00497FC2">
      <w:rPr>
        <w:szCs w:val="20"/>
      </w:rPr>
      <w:t xml:space="preserve">estione </w:t>
    </w:r>
    <w:r>
      <w:rPr>
        <w:szCs w:val="20"/>
      </w:rPr>
      <w:t>r</w:t>
    </w:r>
    <w:r w:rsidRPr="00497FC2">
      <w:rPr>
        <w:szCs w:val="20"/>
      </w:rPr>
      <w:t xml:space="preserve">iferimenti </w:t>
    </w:r>
    <w:r>
      <w:rPr>
        <w:szCs w:val="20"/>
      </w:rPr>
      <w:t>b</w:t>
    </w:r>
    <w:r w:rsidRPr="00497FC2">
      <w:rPr>
        <w:szCs w:val="20"/>
      </w:rPr>
      <w:t>ibliografici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99165B4C"/>
    <w:lvl w:ilvl="0">
      <w:start w:val="1"/>
      <w:numFmt w:val="decimal"/>
      <w:pStyle w:val="Tito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tabs>
          <w:tab w:val="num" w:pos="576"/>
        </w:tabs>
        <w:ind w:left="576" w:hanging="576"/>
      </w:pPr>
      <w:rPr>
        <w:b/>
        <w:bCs w:val="0"/>
      </w:rPr>
    </w:lvl>
    <w:lvl w:ilvl="2">
      <w:start w:val="1"/>
      <w:numFmt w:val="decimal"/>
      <w:pStyle w:val="Tito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bullet"/>
      <w:pStyle w:val="Puntoelenco2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 w:hint="default"/>
      </w:rPr>
    </w:lvl>
  </w:abstractNum>
  <w:abstractNum w:abstractNumId="2" w15:restartNumberingAfterBreak="0">
    <w:nsid w:val="00000003"/>
    <w:multiLevelType w:val="singleLevel"/>
    <w:tmpl w:val="00000003"/>
    <w:name w:val="WW8Num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  <w:b w:val="0"/>
        <w:bCs w:val="0"/>
        <w:i/>
        <w:iCs/>
      </w:rPr>
    </w:lvl>
  </w:abstractNum>
  <w:abstractNum w:abstractNumId="3" w15:restartNumberingAfterBreak="0">
    <w:nsid w:val="00000004"/>
    <w:multiLevelType w:val="singleLevel"/>
    <w:tmpl w:val="00000004"/>
    <w:name w:val="WW8Num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  <w:b w:val="0"/>
        <w:bCs w:val="0"/>
        <w:i/>
        <w:iCs/>
      </w:rPr>
    </w:lvl>
  </w:abstractNum>
  <w:abstractNum w:abstractNumId="4" w15:restartNumberingAfterBreak="0">
    <w:nsid w:val="00000005"/>
    <w:multiLevelType w:val="singleLevel"/>
    <w:tmpl w:val="00000005"/>
    <w:name w:val="WW8Num15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abstractNum w:abstractNumId="5" w15:restartNumberingAfterBreak="0">
    <w:nsid w:val="00000006"/>
    <w:multiLevelType w:val="singleLevel"/>
    <w:tmpl w:val="00000006"/>
    <w:name w:val="WW8Num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00000007"/>
    <w:multiLevelType w:val="singleLevel"/>
    <w:tmpl w:val="00000007"/>
    <w:name w:val="WW8Num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283"/>
  <w:defaultTableStyle w:val="Normale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641"/>
    <w:rsid w:val="000547ED"/>
    <w:rsid w:val="000A3EBB"/>
    <w:rsid w:val="00164FF1"/>
    <w:rsid w:val="001B36D6"/>
    <w:rsid w:val="00223CCC"/>
    <w:rsid w:val="00245244"/>
    <w:rsid w:val="0024796B"/>
    <w:rsid w:val="002828D4"/>
    <w:rsid w:val="00310FAB"/>
    <w:rsid w:val="003622F9"/>
    <w:rsid w:val="003E4204"/>
    <w:rsid w:val="00471902"/>
    <w:rsid w:val="00497FC2"/>
    <w:rsid w:val="004C29A7"/>
    <w:rsid w:val="00526383"/>
    <w:rsid w:val="00555444"/>
    <w:rsid w:val="005A1E71"/>
    <w:rsid w:val="006C4538"/>
    <w:rsid w:val="006F4521"/>
    <w:rsid w:val="00754D29"/>
    <w:rsid w:val="00793641"/>
    <w:rsid w:val="007B44F8"/>
    <w:rsid w:val="007E3EB5"/>
    <w:rsid w:val="007E7AEC"/>
    <w:rsid w:val="007F1F53"/>
    <w:rsid w:val="0085077A"/>
    <w:rsid w:val="008661BD"/>
    <w:rsid w:val="008874FC"/>
    <w:rsid w:val="0091623C"/>
    <w:rsid w:val="00942FB3"/>
    <w:rsid w:val="00956422"/>
    <w:rsid w:val="00A063C9"/>
    <w:rsid w:val="00A94A81"/>
    <w:rsid w:val="00B1726A"/>
    <w:rsid w:val="00B368A8"/>
    <w:rsid w:val="00BB5B30"/>
    <w:rsid w:val="00BC0E24"/>
    <w:rsid w:val="00C03940"/>
    <w:rsid w:val="00C31548"/>
    <w:rsid w:val="00C71E2B"/>
    <w:rsid w:val="00CA07ED"/>
    <w:rsid w:val="00CF416F"/>
    <w:rsid w:val="00D00630"/>
    <w:rsid w:val="00D138EE"/>
    <w:rsid w:val="00D51A34"/>
    <w:rsid w:val="00D83EBB"/>
    <w:rsid w:val="00DB18E4"/>
    <w:rsid w:val="00DB6ECB"/>
    <w:rsid w:val="00E12BD8"/>
    <w:rsid w:val="00E24524"/>
    <w:rsid w:val="00E40038"/>
    <w:rsid w:val="00E877F9"/>
    <w:rsid w:val="00E9327D"/>
    <w:rsid w:val="00E95810"/>
    <w:rsid w:val="00ED1812"/>
    <w:rsid w:val="00EE5EAA"/>
    <w:rsid w:val="00F67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6E6F8504"/>
  <w15:chartTrackingRefBased/>
  <w15:docId w15:val="{D759F9F7-02C8-44C4-B4F2-B8C42A56D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pPr>
      <w:suppressAutoHyphens/>
      <w:autoSpaceDE w:val="0"/>
    </w:pPr>
    <w:rPr>
      <w:rFonts w:ascii="Arial" w:hAnsi="Arial" w:cs="Arial"/>
      <w:b/>
      <w:bCs/>
      <w:szCs w:val="24"/>
      <w:lang w:val="en-US" w:eastAsia="zh-CN"/>
    </w:rPr>
  </w:style>
  <w:style w:type="paragraph" w:styleId="Titolo1">
    <w:name w:val="heading 1"/>
    <w:basedOn w:val="Normale"/>
    <w:next w:val="Normale"/>
    <w:qFormat/>
    <w:pPr>
      <w:keepNext/>
      <w:numPr>
        <w:numId w:val="1"/>
      </w:numPr>
      <w:spacing w:before="240" w:after="60"/>
      <w:outlineLvl w:val="0"/>
    </w:pPr>
    <w:rPr>
      <w:kern w:val="1"/>
      <w:sz w:val="28"/>
      <w:szCs w:val="28"/>
    </w:rPr>
  </w:style>
  <w:style w:type="paragraph" w:styleId="Titolo2">
    <w:name w:val="heading 2"/>
    <w:basedOn w:val="Normale"/>
    <w:next w:val="Normale"/>
    <w:qFormat/>
    <w:pPr>
      <w:keepNext/>
      <w:numPr>
        <w:ilvl w:val="1"/>
        <w:numId w:val="1"/>
      </w:numPr>
      <w:spacing w:before="240" w:after="60"/>
      <w:outlineLvl w:val="1"/>
    </w:pPr>
    <w:rPr>
      <w:i/>
      <w:iCs/>
    </w:rPr>
  </w:style>
  <w:style w:type="paragraph" w:styleId="Titolo3">
    <w:name w:val="heading 3"/>
    <w:basedOn w:val="Normale"/>
    <w:next w:val="Normale"/>
    <w:qFormat/>
    <w:pPr>
      <w:keepNext/>
      <w:numPr>
        <w:ilvl w:val="2"/>
        <w:numId w:val="1"/>
      </w:numPr>
      <w:spacing w:before="240" w:after="60"/>
      <w:outlineLvl w:val="2"/>
    </w:pPr>
    <w:rPr>
      <w:b w:val="0"/>
      <w:bCs w:val="0"/>
    </w:rPr>
  </w:style>
  <w:style w:type="paragraph" w:styleId="Titolo4">
    <w:name w:val="heading 4"/>
    <w:basedOn w:val="Normale"/>
    <w:next w:val="Normale"/>
    <w:qFormat/>
    <w:pPr>
      <w:keepNext/>
      <w:numPr>
        <w:ilvl w:val="3"/>
        <w:numId w:val="1"/>
      </w:numPr>
      <w:spacing w:before="240" w:after="60"/>
      <w:outlineLvl w:val="3"/>
    </w:pPr>
    <w:rPr>
      <w:rFonts w:ascii="Times New Roman" w:hAnsi="Times New Roman" w:cs="Times New Roman"/>
      <w:b w:val="0"/>
      <w:sz w:val="24"/>
      <w:szCs w:val="28"/>
    </w:rPr>
  </w:style>
  <w:style w:type="paragraph" w:styleId="Titolo5">
    <w:name w:val="heading 5"/>
    <w:basedOn w:val="Normale"/>
    <w:next w:val="Normale"/>
    <w:qFormat/>
    <w:pPr>
      <w:numPr>
        <w:ilvl w:val="4"/>
        <w:numId w:val="1"/>
      </w:numPr>
      <w:spacing w:before="240" w:after="60"/>
      <w:outlineLvl w:val="4"/>
    </w:pPr>
    <w:rPr>
      <w:b w:val="0"/>
      <w:bCs w:val="0"/>
      <w:sz w:val="22"/>
      <w:szCs w:val="22"/>
    </w:rPr>
  </w:style>
  <w:style w:type="paragraph" w:styleId="Titolo6">
    <w:name w:val="heading 6"/>
    <w:basedOn w:val="Normale"/>
    <w:next w:val="Normale"/>
    <w:qFormat/>
    <w:pPr>
      <w:keepNext/>
      <w:numPr>
        <w:ilvl w:val="5"/>
        <w:numId w:val="1"/>
      </w:numPr>
      <w:jc w:val="center"/>
      <w:outlineLvl w:val="5"/>
    </w:pPr>
  </w:style>
  <w:style w:type="paragraph" w:styleId="Titolo7">
    <w:name w:val="heading 7"/>
    <w:basedOn w:val="Normale"/>
    <w:next w:val="Normale"/>
    <w:qFormat/>
    <w:pPr>
      <w:keepNext/>
      <w:numPr>
        <w:ilvl w:val="6"/>
        <w:numId w:val="1"/>
      </w:numPr>
      <w:outlineLvl w:val="6"/>
    </w:pPr>
    <w:rPr>
      <w:color w:val="000000"/>
    </w:rPr>
  </w:style>
  <w:style w:type="paragraph" w:styleId="Titolo8">
    <w:name w:val="heading 8"/>
    <w:basedOn w:val="Normale"/>
    <w:next w:val="Normale"/>
    <w:qFormat/>
    <w:pPr>
      <w:numPr>
        <w:ilvl w:val="7"/>
        <w:numId w:val="1"/>
      </w:numPr>
      <w:spacing w:before="240" w:after="60"/>
      <w:outlineLvl w:val="7"/>
    </w:pPr>
    <w:rPr>
      <w:rFonts w:ascii="Times New Roman" w:hAnsi="Times New Roman" w:cs="Times New Roman"/>
      <w:i/>
      <w:iCs/>
      <w:sz w:val="24"/>
    </w:rPr>
  </w:style>
  <w:style w:type="paragraph" w:styleId="Titolo9">
    <w:name w:val="heading 9"/>
    <w:basedOn w:val="Normale"/>
    <w:next w:val="Normale"/>
    <w:qFormat/>
    <w:pPr>
      <w:numPr>
        <w:ilvl w:val="8"/>
        <w:numId w:val="1"/>
      </w:numPr>
      <w:spacing w:before="240" w:after="60"/>
      <w:outlineLvl w:val="8"/>
    </w:pPr>
    <w:rPr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WW8Num1z0">
    <w:name w:val="WW8Num1z0"/>
    <w:rPr>
      <w:rFonts w:ascii="Symbol" w:hAnsi="Symbol" w:cs="Times New Roman" w:hint="default"/>
    </w:rPr>
  </w:style>
  <w:style w:type="character" w:customStyle="1" w:styleId="WW8Num2z0">
    <w:name w:val="WW8Num2z0"/>
    <w:rPr>
      <w:rFonts w:ascii="Times" w:hAnsi="Times" w:cs="Times" w:hint="default"/>
      <w:sz w:val="16"/>
    </w:rPr>
  </w:style>
  <w:style w:type="character" w:customStyle="1" w:styleId="WW8Num3z0">
    <w:name w:val="WW8Num3z0"/>
    <w:rPr>
      <w:rFonts w:ascii="Symbol" w:hAnsi="Symbol" w:cs="Times New Roman" w:hint="default"/>
    </w:rPr>
  </w:style>
  <w:style w:type="character" w:customStyle="1" w:styleId="WW8Num4z0">
    <w:name w:val="WW8Num4z0"/>
    <w:rPr>
      <w:rFonts w:hint="default"/>
    </w:rPr>
  </w:style>
  <w:style w:type="character" w:customStyle="1" w:styleId="WW8Num5z0">
    <w:name w:val="WW8Num5z0"/>
    <w:rPr>
      <w:rFonts w:hint="default"/>
    </w:rPr>
  </w:style>
  <w:style w:type="character" w:customStyle="1" w:styleId="WW8Num6z0">
    <w:name w:val="WW8Num6z0"/>
    <w:rPr>
      <w:rFonts w:hint="default"/>
    </w:rPr>
  </w:style>
  <w:style w:type="character" w:customStyle="1" w:styleId="WW8Num7z0">
    <w:name w:val="WW8Num7z0"/>
    <w:rPr>
      <w:rFonts w:ascii="Symbol" w:hAnsi="Symbol" w:cs="Times New Roman" w:hint="default"/>
    </w:rPr>
  </w:style>
  <w:style w:type="character" w:customStyle="1" w:styleId="WW8Num8z0">
    <w:name w:val="WW8Num8z0"/>
    <w:rPr>
      <w:rFonts w:ascii="Times New Roman" w:hAnsi="Times New Roman" w:cs="Times New Roman"/>
      <w:b w:val="0"/>
      <w:bCs w:val="0"/>
      <w:i/>
      <w:iCs/>
    </w:rPr>
  </w:style>
  <w:style w:type="character" w:customStyle="1" w:styleId="WW8Num9z0">
    <w:name w:val="WW8Num9z0"/>
    <w:rPr>
      <w:rFonts w:hint="default"/>
    </w:rPr>
  </w:style>
  <w:style w:type="character" w:customStyle="1" w:styleId="WW8Num10z0">
    <w:name w:val="WW8Num10z0"/>
    <w:rPr>
      <w:rFonts w:hint="default"/>
      <w:i w:val="0"/>
    </w:rPr>
  </w:style>
  <w:style w:type="character" w:customStyle="1" w:styleId="WW8Num11z0">
    <w:name w:val="WW8Num11z0"/>
    <w:rPr>
      <w:rFonts w:ascii="Times New Roman" w:hAnsi="Times New Roman" w:cs="Times New Roman"/>
      <w:b w:val="0"/>
      <w:bCs w:val="0"/>
      <w:i/>
      <w:iCs/>
    </w:rPr>
  </w:style>
  <w:style w:type="character" w:customStyle="1" w:styleId="WW8Num12z0">
    <w:name w:val="WW8Num12z0"/>
    <w:rPr>
      <w:rFonts w:ascii="Symbol" w:hAnsi="Symbol" w:cs="Times New Roman" w:hint="default"/>
    </w:rPr>
  </w:style>
  <w:style w:type="character" w:customStyle="1" w:styleId="WW8Num13z0">
    <w:name w:val="WW8Num13z0"/>
    <w:rPr>
      <w:rFonts w:hint="default"/>
    </w:rPr>
  </w:style>
  <w:style w:type="character" w:customStyle="1" w:styleId="WW8Num14z0">
    <w:name w:val="WW8Num14z0"/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  <w:rPr>
      <w:rFonts w:ascii="Symbol" w:hAnsi="Symbol" w:cs="Times New Roman" w:hint="default"/>
    </w:rPr>
  </w:style>
  <w:style w:type="character" w:customStyle="1" w:styleId="WW8Num16z0">
    <w:name w:val="WW8Num16z0"/>
    <w:rPr>
      <w:rFonts w:hint="default"/>
    </w:rPr>
  </w:style>
  <w:style w:type="character" w:customStyle="1" w:styleId="WW8Num17z0">
    <w:name w:val="WW8Num17z0"/>
  </w:style>
  <w:style w:type="character" w:customStyle="1" w:styleId="WW8Num18z0">
    <w:name w:val="WW8Num18z0"/>
    <w:rPr>
      <w:rFonts w:ascii="Symbol" w:hAnsi="Symbol" w:cs="Times New Roman" w:hint="default"/>
    </w:rPr>
  </w:style>
  <w:style w:type="character" w:customStyle="1" w:styleId="WW8Num19z0">
    <w:name w:val="WW8Num19z0"/>
    <w:rPr>
      <w:rFonts w:ascii="Symbol" w:hAnsi="Symbol" w:cs="Times New Roman" w:hint="default"/>
    </w:rPr>
  </w:style>
  <w:style w:type="character" w:customStyle="1" w:styleId="Carpredefinitoparagrafo1">
    <w:name w:val="Car. predefinito paragrafo1"/>
  </w:style>
  <w:style w:type="character" w:styleId="Numeropagina">
    <w:name w:val="page number"/>
    <w:basedOn w:val="Carpredefinitoparagrafo1"/>
  </w:style>
  <w:style w:type="character" w:styleId="Collegamentoipertestuale">
    <w:name w:val="Hyperlink"/>
    <w:uiPriority w:val="99"/>
    <w:rPr>
      <w:color w:val="000080"/>
      <w:u w:val="single"/>
    </w:rPr>
  </w:style>
  <w:style w:type="character" w:customStyle="1" w:styleId="IndexLink">
    <w:name w:val="Index Link"/>
  </w:style>
  <w:style w:type="character" w:customStyle="1" w:styleId="NumberingSymbols">
    <w:name w:val="Numbering Symbols"/>
  </w:style>
  <w:style w:type="paragraph" w:customStyle="1" w:styleId="Heading">
    <w:name w:val="Heading"/>
    <w:basedOn w:val="Normale"/>
    <w:next w:val="Corpotesto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styleId="Corpotesto">
    <w:name w:val="Body Text"/>
    <w:basedOn w:val="Normale"/>
    <w:pPr>
      <w:jc w:val="both"/>
    </w:pPr>
    <w:rPr>
      <w:b w:val="0"/>
      <w:bCs w:val="0"/>
    </w:rPr>
  </w:style>
  <w:style w:type="paragraph" w:styleId="Elenco">
    <w:name w:val="List"/>
    <w:basedOn w:val="Corpotesto"/>
    <w:rPr>
      <w:rFonts w:cs="FreeSans"/>
    </w:rPr>
  </w:style>
  <w:style w:type="paragraph" w:styleId="Didascalia">
    <w:name w:val="caption"/>
    <w:basedOn w:val="Normale"/>
    <w:qFormat/>
    <w:pPr>
      <w:suppressLineNumbers/>
      <w:spacing w:before="120" w:after="120"/>
    </w:pPr>
    <w:rPr>
      <w:rFonts w:cs="FreeSans"/>
      <w:i/>
      <w:iCs/>
      <w:sz w:val="24"/>
    </w:rPr>
  </w:style>
  <w:style w:type="paragraph" w:customStyle="1" w:styleId="Index">
    <w:name w:val="Index"/>
    <w:basedOn w:val="Normale"/>
    <w:pPr>
      <w:suppressLineNumbers/>
    </w:pPr>
    <w:rPr>
      <w:rFonts w:cs="FreeSans"/>
    </w:rPr>
  </w:style>
  <w:style w:type="paragraph" w:customStyle="1" w:styleId="Puntoelenco21">
    <w:name w:val="Punto elenco 21"/>
    <w:basedOn w:val="Normale"/>
    <w:pPr>
      <w:numPr>
        <w:numId w:val="2"/>
      </w:numPr>
      <w:tabs>
        <w:tab w:val="left" w:pos="720"/>
      </w:tabs>
    </w:pPr>
    <w:rPr>
      <w:b w:val="0"/>
      <w:bCs w:val="0"/>
    </w:rPr>
  </w:style>
  <w:style w:type="paragraph" w:styleId="Sommario1">
    <w:name w:val="toc 1"/>
    <w:basedOn w:val="Normale"/>
    <w:next w:val="Normale"/>
    <w:uiPriority w:val="39"/>
    <w:pPr>
      <w:spacing w:before="120"/>
    </w:pPr>
    <w:rPr>
      <w:i/>
      <w:iCs/>
      <w:sz w:val="24"/>
    </w:rPr>
  </w:style>
  <w:style w:type="paragraph" w:styleId="Sommario2">
    <w:name w:val="toc 2"/>
    <w:basedOn w:val="Normale"/>
    <w:next w:val="Normale"/>
    <w:uiPriority w:val="39"/>
    <w:pPr>
      <w:spacing w:before="120"/>
      <w:ind w:left="240"/>
    </w:pPr>
    <w:rPr>
      <w:sz w:val="22"/>
      <w:szCs w:val="22"/>
    </w:rPr>
  </w:style>
  <w:style w:type="paragraph" w:styleId="Sommario3">
    <w:name w:val="toc 3"/>
    <w:basedOn w:val="Normale"/>
    <w:next w:val="Normale"/>
    <w:uiPriority w:val="39"/>
    <w:pPr>
      <w:ind w:left="480"/>
    </w:pPr>
    <w:rPr>
      <w:b w:val="0"/>
      <w:bCs w:val="0"/>
      <w:szCs w:val="20"/>
    </w:rPr>
  </w:style>
  <w:style w:type="paragraph" w:customStyle="1" w:styleId="Rientrocorpodeltesto21">
    <w:name w:val="Rientro corpo del testo 21"/>
    <w:basedOn w:val="Normale"/>
    <w:pPr>
      <w:spacing w:before="120" w:after="120"/>
      <w:ind w:left="720"/>
    </w:pPr>
    <w:rPr>
      <w:b w:val="0"/>
      <w:bCs w:val="0"/>
    </w:rPr>
  </w:style>
  <w:style w:type="paragraph" w:styleId="Rientrocorpodeltesto">
    <w:name w:val="Body Text Indent"/>
    <w:basedOn w:val="Normale"/>
    <w:pPr>
      <w:jc w:val="center"/>
    </w:pPr>
    <w:rPr>
      <w:b w:val="0"/>
      <w:bCs w:val="0"/>
    </w:rPr>
  </w:style>
  <w:style w:type="paragraph" w:styleId="Intestazione">
    <w:name w:val="header"/>
    <w:basedOn w:val="Normale"/>
    <w:pPr>
      <w:tabs>
        <w:tab w:val="center" w:pos="4320"/>
        <w:tab w:val="right" w:pos="8640"/>
      </w:tabs>
    </w:pPr>
    <w:rPr>
      <w:b w:val="0"/>
      <w:bCs w:val="0"/>
    </w:rPr>
  </w:style>
  <w:style w:type="paragraph" w:styleId="Indice1">
    <w:name w:val="index 1"/>
    <w:basedOn w:val="Normale"/>
    <w:next w:val="Normale"/>
    <w:pPr>
      <w:ind w:left="240" w:hanging="240"/>
    </w:pPr>
    <w:rPr>
      <w:b w:val="0"/>
      <w:bCs w:val="0"/>
    </w:rPr>
  </w:style>
  <w:style w:type="paragraph" w:styleId="Indice2">
    <w:name w:val="index 2"/>
    <w:basedOn w:val="Normale"/>
    <w:next w:val="Normale"/>
    <w:pPr>
      <w:ind w:left="480" w:hanging="240"/>
    </w:pPr>
    <w:rPr>
      <w:b w:val="0"/>
      <w:bCs w:val="0"/>
    </w:rPr>
  </w:style>
  <w:style w:type="paragraph" w:styleId="Pidipagina">
    <w:name w:val="footer"/>
    <w:basedOn w:val="Normale"/>
    <w:link w:val="PidipaginaCarattere"/>
    <w:uiPriority w:val="99"/>
    <w:pPr>
      <w:tabs>
        <w:tab w:val="center" w:pos="4320"/>
        <w:tab w:val="right" w:pos="8640"/>
      </w:tabs>
    </w:pPr>
    <w:rPr>
      <w:b w:val="0"/>
      <w:bCs w:val="0"/>
    </w:rPr>
  </w:style>
  <w:style w:type="paragraph" w:customStyle="1" w:styleId="Corpodeltesto31">
    <w:name w:val="Corpo del testo 31"/>
    <w:basedOn w:val="Normale"/>
    <w:rPr>
      <w:b w:val="0"/>
      <w:bCs w:val="0"/>
      <w:color w:val="000000"/>
      <w:sz w:val="22"/>
      <w:szCs w:val="22"/>
    </w:rPr>
  </w:style>
  <w:style w:type="paragraph" w:styleId="Sommario4">
    <w:name w:val="toc 4"/>
    <w:basedOn w:val="Normale"/>
    <w:next w:val="Normale"/>
    <w:pPr>
      <w:autoSpaceDE/>
      <w:ind w:left="720"/>
    </w:pPr>
    <w:rPr>
      <w:rFonts w:ascii="Times New Roman" w:hAnsi="Times New Roman" w:cs="Times New Roman"/>
      <w:b w:val="0"/>
      <w:bCs w:val="0"/>
      <w:sz w:val="24"/>
    </w:rPr>
  </w:style>
  <w:style w:type="paragraph" w:styleId="Sommario5">
    <w:name w:val="toc 5"/>
    <w:basedOn w:val="Normale"/>
    <w:next w:val="Normale"/>
    <w:pPr>
      <w:autoSpaceDE/>
      <w:ind w:left="960"/>
    </w:pPr>
    <w:rPr>
      <w:rFonts w:ascii="Times New Roman" w:hAnsi="Times New Roman" w:cs="Times New Roman"/>
      <w:b w:val="0"/>
      <w:bCs w:val="0"/>
      <w:sz w:val="24"/>
    </w:rPr>
  </w:style>
  <w:style w:type="paragraph" w:styleId="Sommario6">
    <w:name w:val="toc 6"/>
    <w:basedOn w:val="Normale"/>
    <w:next w:val="Normale"/>
    <w:pPr>
      <w:autoSpaceDE/>
      <w:ind w:left="1200"/>
    </w:pPr>
    <w:rPr>
      <w:rFonts w:ascii="Times New Roman" w:hAnsi="Times New Roman" w:cs="Times New Roman"/>
      <w:b w:val="0"/>
      <w:bCs w:val="0"/>
      <w:sz w:val="24"/>
    </w:rPr>
  </w:style>
  <w:style w:type="paragraph" w:styleId="Sommario7">
    <w:name w:val="toc 7"/>
    <w:basedOn w:val="Normale"/>
    <w:next w:val="Normale"/>
    <w:pPr>
      <w:autoSpaceDE/>
      <w:ind w:left="1440"/>
    </w:pPr>
    <w:rPr>
      <w:rFonts w:ascii="Times New Roman" w:hAnsi="Times New Roman" w:cs="Times New Roman"/>
      <w:b w:val="0"/>
      <w:bCs w:val="0"/>
      <w:sz w:val="24"/>
    </w:rPr>
  </w:style>
  <w:style w:type="paragraph" w:styleId="Sommario8">
    <w:name w:val="toc 8"/>
    <w:basedOn w:val="Normale"/>
    <w:next w:val="Normale"/>
    <w:pPr>
      <w:autoSpaceDE/>
      <w:ind w:left="1680"/>
    </w:pPr>
    <w:rPr>
      <w:rFonts w:ascii="Times New Roman" w:hAnsi="Times New Roman" w:cs="Times New Roman"/>
      <w:b w:val="0"/>
      <w:bCs w:val="0"/>
      <w:sz w:val="24"/>
    </w:rPr>
  </w:style>
  <w:style w:type="paragraph" w:styleId="Sommario9">
    <w:name w:val="toc 9"/>
    <w:basedOn w:val="Normale"/>
    <w:next w:val="Normale"/>
    <w:pPr>
      <w:autoSpaceDE/>
      <w:ind w:left="1920"/>
    </w:pPr>
    <w:rPr>
      <w:rFonts w:ascii="Times New Roman" w:hAnsi="Times New Roman" w:cs="Times New Roman"/>
      <w:b w:val="0"/>
      <w:bCs w:val="0"/>
      <w:sz w:val="24"/>
    </w:rPr>
  </w:style>
  <w:style w:type="paragraph" w:styleId="Puntoelenco2">
    <w:name w:val="List Bullet 2"/>
    <w:basedOn w:val="Normale"/>
    <w:pPr>
      <w:ind w:left="720" w:hanging="360"/>
    </w:pPr>
  </w:style>
  <w:style w:type="paragraph" w:styleId="Puntoelenco3">
    <w:name w:val="List Bullet 3"/>
    <w:basedOn w:val="Normale"/>
    <w:pPr>
      <w:ind w:left="1080" w:hanging="360"/>
    </w:pPr>
  </w:style>
  <w:style w:type="paragraph" w:customStyle="1" w:styleId="Elencocontinua21">
    <w:name w:val="Elenco continua 21"/>
    <w:basedOn w:val="Normale"/>
    <w:pPr>
      <w:spacing w:after="120"/>
      <w:ind w:left="720"/>
    </w:pPr>
  </w:style>
  <w:style w:type="paragraph" w:customStyle="1" w:styleId="ShortReturnAddress">
    <w:name w:val="Short Return Address"/>
    <w:basedOn w:val="Normale"/>
  </w:style>
  <w:style w:type="paragraph" w:customStyle="1" w:styleId="TableContents">
    <w:name w:val="Table Contents"/>
    <w:basedOn w:val="Normale"/>
    <w:pPr>
      <w:suppressLineNumbers/>
    </w:pPr>
  </w:style>
  <w:style w:type="paragraph" w:customStyle="1" w:styleId="TableHeading">
    <w:name w:val="Table Heading"/>
    <w:basedOn w:val="TableContents"/>
    <w:pPr>
      <w:jc w:val="center"/>
    </w:pPr>
  </w:style>
  <w:style w:type="character" w:customStyle="1" w:styleId="PidipaginaCarattere">
    <w:name w:val="Piè di pagina Carattere"/>
    <w:link w:val="Pidipagina"/>
    <w:uiPriority w:val="99"/>
    <w:rsid w:val="00497FC2"/>
    <w:rPr>
      <w:rFonts w:ascii="Arial" w:hAnsi="Arial" w:cs="Arial"/>
      <w:szCs w:val="24"/>
      <w:lang w:val="en-US" w:eastAsia="zh-CN"/>
    </w:rPr>
  </w:style>
  <w:style w:type="character" w:styleId="Menzionenonrisolta">
    <w:name w:val="Unresolved Mention"/>
    <w:uiPriority w:val="99"/>
    <w:semiHidden/>
    <w:unhideWhenUsed/>
    <w:rsid w:val="00497FC2"/>
    <w:rPr>
      <w:color w:val="605E5C"/>
      <w:shd w:val="clear" w:color="auto" w:fill="E1DFDD"/>
    </w:rPr>
  </w:style>
  <w:style w:type="paragraph" w:styleId="Titolosommario">
    <w:name w:val="TOC Heading"/>
    <w:basedOn w:val="Titolo1"/>
    <w:next w:val="Normale"/>
    <w:uiPriority w:val="39"/>
    <w:unhideWhenUsed/>
    <w:qFormat/>
    <w:rsid w:val="003622F9"/>
    <w:pPr>
      <w:keepLines/>
      <w:numPr>
        <w:numId w:val="0"/>
      </w:numPr>
      <w:suppressAutoHyphens w:val="0"/>
      <w:autoSpaceDE/>
      <w:spacing w:after="0" w:line="259" w:lineRule="auto"/>
      <w:outlineLvl w:val="9"/>
    </w:pPr>
    <w:rPr>
      <w:rFonts w:ascii="Calibri Light" w:hAnsi="Calibri Light" w:cs="Times New Roman"/>
      <w:b w:val="0"/>
      <w:bCs w:val="0"/>
      <w:color w:val="2F5496"/>
      <w:kern w:val="0"/>
      <w:sz w:val="32"/>
      <w:szCs w:val="32"/>
      <w:lang w:val="it-IT"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4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nesnopic/Progetto-bibliografie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yperlink" Target="mailto:ale.ascolese@studenti.unina.it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mailto:gius.francione@studenti.unina.i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89F3BB-21DF-47B4-9223-91D3126768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1043</Words>
  <Characters>5947</Characters>
  <Application>Microsoft Office Word</Application>
  <DocSecurity>0</DocSecurity>
  <Lines>49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OO Design Template</vt:lpstr>
    </vt:vector>
  </TitlesOfParts>
  <Company/>
  <LinksUpToDate>false</LinksUpToDate>
  <CharactersWithSpaces>6977</CharactersWithSpaces>
  <SharedDoc>false</SharedDoc>
  <HLinks>
    <vt:vector size="132" baseType="variant">
      <vt:variant>
        <vt:i4>1835070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_Toc96355119</vt:lpwstr>
      </vt:variant>
      <vt:variant>
        <vt:i4>1900606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_Toc96355118</vt:lpwstr>
      </vt:variant>
      <vt:variant>
        <vt:i4>1179710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_Toc96355117</vt:lpwstr>
      </vt:variant>
      <vt:variant>
        <vt:i4>1245246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_Toc96355116</vt:lpwstr>
      </vt:variant>
      <vt:variant>
        <vt:i4>1048638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_Toc96355115</vt:lpwstr>
      </vt:variant>
      <vt:variant>
        <vt:i4>1114174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_Toc96355114</vt:lpwstr>
      </vt:variant>
      <vt:variant>
        <vt:i4>1441854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_Toc96355113</vt:lpwstr>
      </vt:variant>
      <vt:variant>
        <vt:i4>1507390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_Toc96355112</vt:lpwstr>
      </vt:variant>
      <vt:variant>
        <vt:i4>1310782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_Toc96355111</vt:lpwstr>
      </vt:variant>
      <vt:variant>
        <vt:i4>1376318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_Toc96355110</vt:lpwstr>
      </vt:variant>
      <vt:variant>
        <vt:i4>1835071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_Toc96355109</vt:lpwstr>
      </vt:variant>
      <vt:variant>
        <vt:i4>1900607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_Toc96355108</vt:lpwstr>
      </vt:variant>
      <vt:variant>
        <vt:i4>1245247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_Toc96355106</vt:lpwstr>
      </vt:variant>
      <vt:variant>
        <vt:i4>1048639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_Toc96355105</vt:lpwstr>
      </vt:variant>
      <vt:variant>
        <vt:i4>1114175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_Toc96355104</vt:lpwstr>
      </vt:variant>
      <vt:variant>
        <vt:i4>1441855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_Toc96355103</vt:lpwstr>
      </vt:variant>
      <vt:variant>
        <vt:i4>1507391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_Toc96355102</vt:lpwstr>
      </vt:variant>
      <vt:variant>
        <vt:i4>1310783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_Toc96355101</vt:lpwstr>
      </vt:variant>
      <vt:variant>
        <vt:i4>1376319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_Toc96355100</vt:lpwstr>
      </vt:variant>
      <vt:variant>
        <vt:i4>1900598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_Toc96355099</vt:lpwstr>
      </vt:variant>
      <vt:variant>
        <vt:i4>3670019</vt:i4>
      </vt:variant>
      <vt:variant>
        <vt:i4>3</vt:i4>
      </vt:variant>
      <vt:variant>
        <vt:i4>0</vt:i4>
      </vt:variant>
      <vt:variant>
        <vt:i4>5</vt:i4>
      </vt:variant>
      <vt:variant>
        <vt:lpwstr>mailto:ale.ascolese@studenti.unina.it</vt:lpwstr>
      </vt:variant>
      <vt:variant>
        <vt:lpwstr/>
      </vt:variant>
      <vt:variant>
        <vt:i4>393257</vt:i4>
      </vt:variant>
      <vt:variant>
        <vt:i4>0</vt:i4>
      </vt:variant>
      <vt:variant>
        <vt:i4>0</vt:i4>
      </vt:variant>
      <vt:variant>
        <vt:i4>5</vt:i4>
      </vt:variant>
      <vt:variant>
        <vt:lpwstr>mailto:gius.francione@studenti.unina.it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Documentazione</dc:title>
  <dc:subject/>
  <dc:creator>Sanjai Rayadurgam</dc:creator>
  <cp:keywords/>
  <dc:description/>
  <cp:lastModifiedBy>Giuseppe Francione</cp:lastModifiedBy>
  <cp:revision>10</cp:revision>
  <cp:lastPrinted>2022-02-23T20:57:00Z</cp:lastPrinted>
  <dcterms:created xsi:type="dcterms:W3CDTF">2022-02-21T17:41:00Z</dcterms:created>
  <dcterms:modified xsi:type="dcterms:W3CDTF">2022-02-23T20:58:00Z</dcterms:modified>
</cp:coreProperties>
</file>